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783EC" w14:textId="109A4B91" w:rsidR="009E3C4D" w:rsidRDefault="006B76EE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C5F277" wp14:editId="1BF6284E">
                <wp:simplePos x="0" y="0"/>
                <wp:positionH relativeFrom="column">
                  <wp:posOffset>1397251</wp:posOffset>
                </wp:positionH>
                <wp:positionV relativeFrom="paragraph">
                  <wp:posOffset>-772204</wp:posOffset>
                </wp:positionV>
                <wp:extent cx="5123047" cy="1477107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3047" cy="1477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201A66" w14:textId="23C32ACB" w:rsidR="006B76EE" w:rsidRPr="00F7108E" w:rsidRDefault="006B76EE" w:rsidP="006B76EE">
                            <w:pPr>
                              <w:jc w:val="center"/>
                              <w:rPr>
                                <w:sz w:val="52"/>
                                <w:szCs w:val="52"/>
                                <w:lang w:val="es-ES"/>
                              </w:rPr>
                            </w:pPr>
                            <w:r w:rsidRPr="00F7108E">
                              <w:rPr>
                                <w:sz w:val="52"/>
                                <w:szCs w:val="52"/>
                                <w:lang w:val="es-ES"/>
                              </w:rPr>
                              <w:t xml:space="preserve">Proyecto </w:t>
                            </w:r>
                            <w:r w:rsidR="005963C5">
                              <w:rPr>
                                <w:sz w:val="52"/>
                                <w:szCs w:val="52"/>
                                <w:lang w:val="es-ES"/>
                              </w:rPr>
                              <w:t>R</w:t>
                            </w:r>
                            <w:r w:rsidRPr="00F7108E">
                              <w:rPr>
                                <w:sz w:val="52"/>
                                <w:szCs w:val="52"/>
                                <w:lang w:val="es-ES"/>
                              </w:rPr>
                              <w:t>edes</w:t>
                            </w:r>
                            <w:r w:rsidR="005963C5">
                              <w:rPr>
                                <w:sz w:val="52"/>
                                <w:szCs w:val="52"/>
                                <w:lang w:val="es-ES"/>
                              </w:rPr>
                              <w:t xml:space="preserve"> de computadoras</w:t>
                            </w:r>
                          </w:p>
                          <w:p w14:paraId="0DA1A4EF" w14:textId="77777777" w:rsidR="006B76EE" w:rsidRPr="005312B9" w:rsidRDefault="006B76EE" w:rsidP="006B76EE">
                            <w:pPr>
                              <w:pStyle w:val="Encabezado"/>
                              <w:jc w:val="center"/>
                              <w:rPr>
                                <w:rFonts w:ascii="Arial" w:hAnsi="Arial"/>
                                <w:b/>
                                <w:color w:val="948A54" w:themeColor="background2" w:themeShade="80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5312B9">
                              <w:rPr>
                                <w:rFonts w:ascii="Arial" w:hAnsi="Arial"/>
                                <w:b/>
                                <w:color w:val="948A54" w:themeColor="background2" w:themeShade="80"/>
                                <w:sz w:val="32"/>
                                <w:szCs w:val="32"/>
                                <w:lang w:val="es-ES"/>
                              </w:rPr>
                              <w:t>MC. Adriana Hernández Beristain</w:t>
                            </w:r>
                          </w:p>
                          <w:p w14:paraId="0D410B44" w14:textId="77777777" w:rsidR="006B76EE" w:rsidRPr="005312B9" w:rsidRDefault="006B76EE" w:rsidP="006B76EE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bCs/>
                                <w:color w:val="E36C0A" w:themeColor="accent6" w:themeShade="BF"/>
                                <w:sz w:val="52"/>
                                <w:szCs w:val="52"/>
                              </w:rPr>
                            </w:pPr>
                            <w:r w:rsidRPr="005312B9">
                              <w:rPr>
                                <w:rFonts w:ascii="Arial" w:hAnsi="Arial"/>
                                <w:b/>
                                <w:bCs/>
                                <w:color w:val="E36C0A" w:themeColor="accent6" w:themeShade="BF"/>
                                <w:sz w:val="52"/>
                                <w:szCs w:val="52"/>
                              </w:rPr>
                              <w:t xml:space="preserve">PROYECTO </w:t>
                            </w:r>
                          </w:p>
                          <w:p w14:paraId="1359EA26" w14:textId="5E8C0DED" w:rsidR="006B76EE" w:rsidRPr="005312B9" w:rsidRDefault="006B76EE" w:rsidP="006B76EE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E36C0A" w:themeColor="accent6" w:themeShade="BF"/>
                                <w:sz w:val="44"/>
                                <w:szCs w:val="44"/>
                              </w:rPr>
                            </w:pPr>
                            <w:r w:rsidRPr="005312B9">
                              <w:rPr>
                                <w:rFonts w:ascii="Arial" w:hAnsi="Arial"/>
                                <w:b/>
                                <w:bCs/>
                                <w:color w:val="E36C0A" w:themeColor="accent6" w:themeShade="BF"/>
                                <w:sz w:val="52"/>
                                <w:szCs w:val="52"/>
                              </w:rPr>
                              <w:t xml:space="preserve">PARTE 1 </w:t>
                            </w:r>
                            <w:r w:rsidRPr="005312B9">
                              <w:rPr>
                                <w:rFonts w:ascii="Arial" w:hAnsi="Arial"/>
                                <w:b/>
                                <w:bCs/>
                                <w:color w:val="E36C0A" w:themeColor="accent6" w:themeShade="BF"/>
                                <w:sz w:val="44"/>
                                <w:szCs w:val="44"/>
                              </w:rPr>
                              <w:t xml:space="preserve">ver </w:t>
                            </w:r>
                            <w:r w:rsidR="0090100A">
                              <w:rPr>
                                <w:rFonts w:ascii="Arial" w:hAnsi="Arial"/>
                                <w:b/>
                                <w:bCs/>
                                <w:color w:val="E36C0A" w:themeColor="accent6" w:themeShade="BF"/>
                                <w:sz w:val="44"/>
                                <w:szCs w:val="44"/>
                              </w:rPr>
                              <w:t>2</w:t>
                            </w:r>
                            <w:r w:rsidRPr="005312B9">
                              <w:rPr>
                                <w:rFonts w:ascii="Arial" w:hAnsi="Arial"/>
                                <w:b/>
                                <w:bCs/>
                                <w:color w:val="E36C0A" w:themeColor="accent6" w:themeShade="BF"/>
                                <w:sz w:val="44"/>
                                <w:szCs w:val="44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5F277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110pt;margin-top:-60.8pt;width:403.4pt;height:11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" fillcolor="white [3201]" stroked="f" strokeweight=".5pt">
                <v:textbox>
                  <w:txbxContent>
                    <w:p w14:paraId="7F201A66" w14:textId="23C32ACB" w:rsidR="006B76EE" w:rsidRPr="00F7108E" w:rsidRDefault="006B76EE" w:rsidP="006B76EE">
                      <w:pPr>
                        <w:jc w:val="center"/>
                        <w:rPr>
                          <w:sz w:val="52"/>
                          <w:szCs w:val="52"/>
                          <w:lang w:val="es-ES"/>
                        </w:rPr>
                      </w:pPr>
                      <w:r w:rsidRPr="00F7108E">
                        <w:rPr>
                          <w:sz w:val="52"/>
                          <w:szCs w:val="52"/>
                          <w:lang w:val="es-ES"/>
                        </w:rPr>
                        <w:t xml:space="preserve">Proyecto </w:t>
                      </w:r>
                      <w:r w:rsidR="005963C5">
                        <w:rPr>
                          <w:sz w:val="52"/>
                          <w:szCs w:val="52"/>
                          <w:lang w:val="es-ES"/>
                        </w:rPr>
                        <w:t>R</w:t>
                      </w:r>
                      <w:r w:rsidRPr="00F7108E">
                        <w:rPr>
                          <w:sz w:val="52"/>
                          <w:szCs w:val="52"/>
                          <w:lang w:val="es-ES"/>
                        </w:rPr>
                        <w:t>edes</w:t>
                      </w:r>
                      <w:r w:rsidR="005963C5">
                        <w:rPr>
                          <w:sz w:val="52"/>
                          <w:szCs w:val="52"/>
                          <w:lang w:val="es-ES"/>
                        </w:rPr>
                        <w:t xml:space="preserve"> de computadoras</w:t>
                      </w:r>
                    </w:p>
                    <w:p w14:paraId="0DA1A4EF" w14:textId="77777777" w:rsidR="006B76EE" w:rsidRPr="005312B9" w:rsidRDefault="006B76EE" w:rsidP="006B76EE">
                      <w:pPr>
                        <w:pStyle w:val="Encabezado"/>
                        <w:jc w:val="center"/>
                        <w:rPr>
                          <w:rFonts w:ascii="Arial" w:hAnsi="Arial"/>
                          <w:b/>
                          <w:color w:val="948A54" w:themeColor="background2" w:themeShade="80"/>
                          <w:sz w:val="32"/>
                          <w:szCs w:val="32"/>
                          <w:lang w:val="es-ES"/>
                        </w:rPr>
                      </w:pPr>
                      <w:r w:rsidRPr="005312B9">
                        <w:rPr>
                          <w:rFonts w:ascii="Arial" w:hAnsi="Arial"/>
                          <w:b/>
                          <w:color w:val="948A54" w:themeColor="background2" w:themeShade="80"/>
                          <w:sz w:val="32"/>
                          <w:szCs w:val="32"/>
                          <w:lang w:val="es-ES"/>
                        </w:rPr>
                        <w:t>MC. Adriana Hernández Beristain</w:t>
                      </w:r>
                    </w:p>
                    <w:p w14:paraId="0D410B44" w14:textId="77777777" w:rsidR="006B76EE" w:rsidRPr="005312B9" w:rsidRDefault="006B76EE" w:rsidP="006B76EE">
                      <w:pPr>
                        <w:jc w:val="center"/>
                        <w:rPr>
                          <w:rFonts w:ascii="Arial" w:hAnsi="Arial"/>
                          <w:b/>
                          <w:bCs/>
                          <w:color w:val="E36C0A" w:themeColor="accent6" w:themeShade="BF"/>
                          <w:sz w:val="52"/>
                          <w:szCs w:val="52"/>
                        </w:rPr>
                      </w:pPr>
                      <w:r w:rsidRPr="005312B9">
                        <w:rPr>
                          <w:rFonts w:ascii="Arial" w:hAnsi="Arial"/>
                          <w:b/>
                          <w:bCs/>
                          <w:color w:val="E36C0A" w:themeColor="accent6" w:themeShade="BF"/>
                          <w:sz w:val="52"/>
                          <w:szCs w:val="52"/>
                        </w:rPr>
                        <w:t xml:space="preserve">PROYECTO </w:t>
                      </w:r>
                    </w:p>
                    <w:p w14:paraId="1359EA26" w14:textId="5E8C0DED" w:rsidR="006B76EE" w:rsidRPr="005312B9" w:rsidRDefault="006B76EE" w:rsidP="006B76EE">
                      <w:pPr>
                        <w:jc w:val="center"/>
                        <w:rPr>
                          <w:rFonts w:ascii="Arial" w:hAnsi="Arial"/>
                          <w:b/>
                          <w:color w:val="E36C0A" w:themeColor="accent6" w:themeShade="BF"/>
                          <w:sz w:val="44"/>
                          <w:szCs w:val="44"/>
                        </w:rPr>
                      </w:pPr>
                      <w:r w:rsidRPr="005312B9">
                        <w:rPr>
                          <w:rFonts w:ascii="Arial" w:hAnsi="Arial"/>
                          <w:b/>
                          <w:bCs/>
                          <w:color w:val="E36C0A" w:themeColor="accent6" w:themeShade="BF"/>
                          <w:sz w:val="52"/>
                          <w:szCs w:val="52"/>
                        </w:rPr>
                        <w:t xml:space="preserve">PARTE 1 </w:t>
                      </w:r>
                      <w:r w:rsidRPr="005312B9">
                        <w:rPr>
                          <w:rFonts w:ascii="Arial" w:hAnsi="Arial"/>
                          <w:b/>
                          <w:bCs/>
                          <w:color w:val="E36C0A" w:themeColor="accent6" w:themeShade="BF"/>
                          <w:sz w:val="44"/>
                          <w:szCs w:val="44"/>
                        </w:rPr>
                        <w:t xml:space="preserve">ver </w:t>
                      </w:r>
                      <w:r w:rsidR="0090100A">
                        <w:rPr>
                          <w:rFonts w:ascii="Arial" w:hAnsi="Arial"/>
                          <w:b/>
                          <w:bCs/>
                          <w:color w:val="E36C0A" w:themeColor="accent6" w:themeShade="BF"/>
                          <w:sz w:val="44"/>
                          <w:szCs w:val="44"/>
                        </w:rPr>
                        <w:t>2</w:t>
                      </w:r>
                      <w:r w:rsidRPr="005312B9">
                        <w:rPr>
                          <w:rFonts w:ascii="Arial" w:hAnsi="Arial"/>
                          <w:b/>
                          <w:bCs/>
                          <w:color w:val="E36C0A" w:themeColor="accent6" w:themeShade="BF"/>
                          <w:sz w:val="44"/>
                          <w:szCs w:val="44"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</w:p>
    <w:p w14:paraId="54ACD53E" w14:textId="77777777" w:rsidR="009E3C4D" w:rsidRDefault="009E3C4D"/>
    <w:p w14:paraId="16A0959E" w14:textId="56C6EFFB" w:rsidR="003D205F" w:rsidRDefault="003D205F" w:rsidP="009E3C4D">
      <w:pPr>
        <w:jc w:val="center"/>
        <w:rPr>
          <w:rFonts w:ascii="Arial" w:hAnsi="Arial"/>
          <w:b/>
          <w:bCs/>
          <w:sz w:val="52"/>
          <w:szCs w:val="52"/>
          <w:lang w:val="es-ES"/>
        </w:rPr>
      </w:pPr>
    </w:p>
    <w:p w14:paraId="764845E2" w14:textId="11D7C0FC" w:rsidR="006B76EE" w:rsidRDefault="006B76EE" w:rsidP="006B76EE">
      <w:pPr>
        <w:jc w:val="right"/>
        <w:rPr>
          <w:lang w:val="es-ES"/>
        </w:rPr>
      </w:pPr>
    </w:p>
    <w:p w14:paraId="4DADDDC5" w14:textId="7375B712" w:rsidR="006B76EE" w:rsidRDefault="006B76EE" w:rsidP="006B76EE">
      <w:pPr>
        <w:jc w:val="right"/>
        <w:rPr>
          <w:lang w:val="es-ES"/>
        </w:rPr>
      </w:pPr>
    </w:p>
    <w:p w14:paraId="2221B359" w14:textId="2B5E7EA8" w:rsidR="006B76EE" w:rsidRDefault="006B76EE" w:rsidP="006B76EE">
      <w:pPr>
        <w:jc w:val="right"/>
        <w:rPr>
          <w:lang w:val="es-ES"/>
        </w:rPr>
      </w:pPr>
    </w:p>
    <w:p w14:paraId="01EA1C93" w14:textId="77777777" w:rsidR="006B76EE" w:rsidRDefault="006B76EE" w:rsidP="006B76EE">
      <w:pPr>
        <w:jc w:val="right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0DD2B0" wp14:editId="2858898C">
                <wp:simplePos x="0" y="0"/>
                <wp:positionH relativeFrom="column">
                  <wp:posOffset>-646932</wp:posOffset>
                </wp:positionH>
                <wp:positionV relativeFrom="paragraph">
                  <wp:posOffset>175026</wp:posOffset>
                </wp:positionV>
                <wp:extent cx="3706788" cy="488372"/>
                <wp:effectExtent l="0" t="0" r="190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6788" cy="488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78815A" w14:textId="4AB90B4A" w:rsidR="006B76EE" w:rsidRPr="005312B9" w:rsidRDefault="006B76EE" w:rsidP="006B76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520" w:lineRule="exact"/>
                              <w:ind w:right="-20"/>
                              <w:rPr>
                                <w:rFonts w:cs="Arial"/>
                                <w:b/>
                                <w:color w:val="E36C0A" w:themeColor="accent6" w:themeShade="BF"/>
                                <w:sz w:val="40"/>
                                <w:szCs w:val="40"/>
                              </w:rPr>
                            </w:pPr>
                            <w:r w:rsidRPr="005312B9">
                              <w:rPr>
                                <w:rFonts w:cs="Arial"/>
                                <w:b/>
                                <w:color w:val="E36C0A" w:themeColor="accent6" w:themeShade="BF"/>
                                <w:sz w:val="40"/>
                                <w:szCs w:val="40"/>
                              </w:rPr>
                              <w:t xml:space="preserve">NÚMERO DE </w:t>
                            </w:r>
                            <w:r w:rsidR="00D625A7" w:rsidRPr="005312B9">
                              <w:rPr>
                                <w:rFonts w:cs="Arial"/>
                                <w:b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EQUIPO: _</w:t>
                            </w:r>
                            <w:r w:rsidRPr="005312B9">
                              <w:rPr>
                                <w:rFonts w:cs="Arial"/>
                                <w:b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DD2B0" id="Cuadro de texto 9" o:spid="_x0000_s1027" type="#_x0000_t202" style="position:absolute;left:0;text-align:left;margin-left:-50.95pt;margin-top:13.8pt;width:291.85pt;height:38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" fillcolor="white [3201]" stroked="f" strokeweight=".5pt">
                <v:textbox>
                  <w:txbxContent>
                    <w:p w14:paraId="7B78815A" w14:textId="4AB90B4A" w:rsidR="006B76EE" w:rsidRPr="005312B9" w:rsidRDefault="006B76EE" w:rsidP="006B76EE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520" w:lineRule="exact"/>
                        <w:ind w:right="-20"/>
                        <w:rPr>
                          <w:rFonts w:cs="Arial"/>
                          <w:b/>
                          <w:color w:val="E36C0A" w:themeColor="accent6" w:themeShade="BF"/>
                          <w:sz w:val="40"/>
                          <w:szCs w:val="40"/>
                        </w:rPr>
                      </w:pPr>
                      <w:r w:rsidRPr="005312B9">
                        <w:rPr>
                          <w:rFonts w:cs="Arial"/>
                          <w:b/>
                          <w:color w:val="E36C0A" w:themeColor="accent6" w:themeShade="BF"/>
                          <w:sz w:val="40"/>
                          <w:szCs w:val="40"/>
                        </w:rPr>
                        <w:t xml:space="preserve">NÚMERO DE </w:t>
                      </w:r>
                      <w:r w:rsidR="00D625A7" w:rsidRPr="005312B9">
                        <w:rPr>
                          <w:rFonts w:cs="Arial"/>
                          <w:b/>
                          <w:color w:val="E36C0A" w:themeColor="accent6" w:themeShade="BF"/>
                          <w:sz w:val="40"/>
                          <w:szCs w:val="40"/>
                        </w:rPr>
                        <w:t>EQUIPO: _</w:t>
                      </w:r>
                      <w:r w:rsidRPr="005312B9">
                        <w:rPr>
                          <w:rFonts w:cs="Arial"/>
                          <w:b/>
                          <w:color w:val="E36C0A" w:themeColor="accent6" w:themeShade="BF"/>
                          <w:sz w:val="40"/>
                          <w:szCs w:val="40"/>
                        </w:rPr>
                        <w:t>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0D56F292" w14:textId="77777777" w:rsidR="006B76EE" w:rsidRDefault="006B76EE" w:rsidP="006B76EE">
      <w:pPr>
        <w:jc w:val="right"/>
        <w:rPr>
          <w:lang w:val="es-ES"/>
        </w:rPr>
      </w:pPr>
    </w:p>
    <w:p w14:paraId="5BA4833C" w14:textId="3DFF2819" w:rsidR="006B76EE" w:rsidRDefault="0090100A" w:rsidP="0090100A">
      <w:pPr>
        <w:tabs>
          <w:tab w:val="left" w:pos="6751"/>
        </w:tabs>
        <w:rPr>
          <w:lang w:val="es-ES"/>
        </w:rPr>
      </w:pPr>
      <w:r>
        <w:rPr>
          <w:lang w:val="es-ES"/>
        </w:rPr>
        <w:tab/>
      </w:r>
    </w:p>
    <w:p w14:paraId="514B8E78" w14:textId="1F9B43D2" w:rsidR="006B76EE" w:rsidRDefault="006B76EE" w:rsidP="006B76EE">
      <w:pPr>
        <w:jc w:val="right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A19101" wp14:editId="3C44C8B4">
                <wp:simplePos x="0" y="0"/>
                <wp:positionH relativeFrom="column">
                  <wp:posOffset>-897255</wp:posOffset>
                </wp:positionH>
                <wp:positionV relativeFrom="paragraph">
                  <wp:posOffset>178435</wp:posOffset>
                </wp:positionV>
                <wp:extent cx="3368842" cy="5292000"/>
                <wp:effectExtent l="0" t="0" r="0" b="444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842" cy="529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0DBE82" w14:textId="5527605F" w:rsidR="006B76EE" w:rsidRDefault="006B76EE" w:rsidP="006B76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9101" id="Cuadro de texto 10" o:spid="_x0000_s1028" type="#_x0000_t202" style="position:absolute;left:0;text-align:left;margin-left:-70.65pt;margin-top:14.05pt;width:265.25pt;height:41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" fillcolor="white [3201]" stroked="f" strokeweight=".5pt">
                <v:textbox>
                  <w:txbxContent>
                    <w:p w14:paraId="0A0DBE82" w14:textId="5527605F" w:rsidR="006B76EE" w:rsidRDefault="006B76EE" w:rsidP="006B76EE"/>
                  </w:txbxContent>
                </v:textbox>
              </v:shape>
            </w:pict>
          </mc:Fallback>
        </mc:AlternateContent>
      </w:r>
    </w:p>
    <w:p w14:paraId="5AA581E9" w14:textId="2EF280D1" w:rsidR="006B76EE" w:rsidRDefault="005312B9" w:rsidP="006B76EE">
      <w:pPr>
        <w:jc w:val="right"/>
        <w:rPr>
          <w:lang w:val="es-ES"/>
        </w:rPr>
      </w:pPr>
      <w:r w:rsidRPr="005312B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21C9E0" wp14:editId="1F214B42">
                <wp:simplePos x="0" y="0"/>
                <wp:positionH relativeFrom="column">
                  <wp:posOffset>-1007614</wp:posOffset>
                </wp:positionH>
                <wp:positionV relativeFrom="paragraph">
                  <wp:posOffset>333988</wp:posOffset>
                </wp:positionV>
                <wp:extent cx="3145155" cy="4873498"/>
                <wp:effectExtent l="0" t="0" r="4445" b="3810"/>
                <wp:wrapNone/>
                <wp:docPr id="924477909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155" cy="487349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36476" h="11640746">
                              <a:moveTo>
                                <a:pt x="0" y="0"/>
                              </a:moveTo>
                              <a:lnTo>
                                <a:pt x="10836476" y="0"/>
                              </a:lnTo>
                              <a:lnTo>
                                <a:pt x="10836476" y="11640745"/>
                              </a:lnTo>
                              <a:lnTo>
                                <a:pt x="0" y="116407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ED81" id="Freeform 8" o:spid="_x0000_s1026" style="position:absolute;margin-left:-79.35pt;margin-top:26.3pt;width:247.65pt;height:38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0836476,1164074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" path="m,l10836476,r,11640745l,11640745,,xe" stroked="f">
                <v:fill r:id="rId9" o:title="" recolor="t" rotate="t" type="frame"/>
                <v:path arrowok="t"/>
              </v:shape>
            </w:pict>
          </mc:Fallback>
        </mc:AlternateContent>
      </w:r>
    </w:p>
    <w:p w14:paraId="1A75AC33" w14:textId="3F3AC487" w:rsidR="006B76EE" w:rsidRDefault="006B76EE" w:rsidP="006B76EE">
      <w:pPr>
        <w:jc w:val="right"/>
        <w:rPr>
          <w:lang w:val="es-ES"/>
        </w:rPr>
      </w:pPr>
    </w:p>
    <w:p w14:paraId="2F5BF13A" w14:textId="1193E344" w:rsidR="006B76EE" w:rsidRDefault="006B76EE" w:rsidP="006B76EE">
      <w:pPr>
        <w:jc w:val="right"/>
        <w:rPr>
          <w:lang w:val="es-ES"/>
        </w:rPr>
      </w:pPr>
    </w:p>
    <w:p w14:paraId="75420998" w14:textId="64F1453A" w:rsidR="006B76EE" w:rsidRDefault="006B76EE" w:rsidP="006B76EE">
      <w:pPr>
        <w:jc w:val="right"/>
        <w:rPr>
          <w:lang w:val="es-ES"/>
        </w:rPr>
      </w:pPr>
    </w:p>
    <w:p w14:paraId="01771006" w14:textId="77777777" w:rsidR="006B76EE" w:rsidRDefault="006B76EE" w:rsidP="006B76EE">
      <w:pPr>
        <w:jc w:val="right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D4661A" wp14:editId="305DBC94">
                <wp:simplePos x="0" y="0"/>
                <wp:positionH relativeFrom="column">
                  <wp:posOffset>2644274</wp:posOffset>
                </wp:positionH>
                <wp:positionV relativeFrom="paragraph">
                  <wp:posOffset>127802</wp:posOffset>
                </wp:positionV>
                <wp:extent cx="3570638" cy="471638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0638" cy="471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E82C3" w14:textId="77777777" w:rsidR="006B76EE" w:rsidRPr="005312B9" w:rsidRDefault="006B76EE" w:rsidP="006B76E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520" w:lineRule="exact"/>
                              <w:ind w:right="-20"/>
                              <w:rPr>
                                <w:rFonts w:cs="Arial"/>
                                <w:b/>
                                <w:color w:val="E36C0A" w:themeColor="accent6" w:themeShade="BF"/>
                                <w:sz w:val="40"/>
                                <w:szCs w:val="40"/>
                              </w:rPr>
                            </w:pPr>
                            <w:r w:rsidRPr="005312B9">
                              <w:rPr>
                                <w:rFonts w:cs="Arial"/>
                                <w:b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NOMBRE LÍDER: 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4661A" id="Cuadro de texto 11" o:spid="_x0000_s1029" type="#_x0000_t202" style="position:absolute;left:0;text-align:left;margin-left:208.2pt;margin-top:10.05pt;width:281.15pt;height:3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" fillcolor="white [3201]" stroked="f" strokeweight=".5pt">
                <v:textbox>
                  <w:txbxContent>
                    <w:p w14:paraId="745E82C3" w14:textId="77777777" w:rsidR="006B76EE" w:rsidRPr="005312B9" w:rsidRDefault="006B76EE" w:rsidP="006B76EE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520" w:lineRule="exact"/>
                        <w:ind w:right="-20"/>
                        <w:rPr>
                          <w:rFonts w:cs="Arial"/>
                          <w:b/>
                          <w:color w:val="E36C0A" w:themeColor="accent6" w:themeShade="BF"/>
                          <w:sz w:val="40"/>
                          <w:szCs w:val="40"/>
                        </w:rPr>
                      </w:pPr>
                      <w:r w:rsidRPr="005312B9">
                        <w:rPr>
                          <w:rFonts w:cs="Arial"/>
                          <w:b/>
                          <w:color w:val="E36C0A" w:themeColor="accent6" w:themeShade="BF"/>
                          <w:sz w:val="40"/>
                          <w:szCs w:val="40"/>
                        </w:rPr>
                        <w:t>NOMBRE LÍDER: 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4FAE56C6" w14:textId="7DFE0347" w:rsidR="006B76EE" w:rsidRDefault="006B76EE" w:rsidP="006B76EE">
      <w:pPr>
        <w:jc w:val="right"/>
        <w:rPr>
          <w:lang w:val="es-ES"/>
        </w:rPr>
      </w:pPr>
    </w:p>
    <w:p w14:paraId="6E43C44B" w14:textId="77777777" w:rsidR="006B76EE" w:rsidRDefault="006B76EE" w:rsidP="006B76EE">
      <w:pPr>
        <w:jc w:val="right"/>
        <w:rPr>
          <w:lang w:val="es-ES"/>
        </w:rPr>
      </w:pPr>
    </w:p>
    <w:p w14:paraId="38CE58CC" w14:textId="556C1871" w:rsidR="006B76EE" w:rsidRDefault="006B76EE" w:rsidP="006B76EE">
      <w:pPr>
        <w:jc w:val="right"/>
        <w:rPr>
          <w:lang w:val="es-ES"/>
        </w:rPr>
      </w:pPr>
    </w:p>
    <w:p w14:paraId="5F316525" w14:textId="61DC803E" w:rsidR="006B76EE" w:rsidRDefault="006B76EE" w:rsidP="006B76EE">
      <w:pPr>
        <w:jc w:val="right"/>
        <w:rPr>
          <w:lang w:val="es-ES"/>
        </w:rPr>
      </w:pPr>
    </w:p>
    <w:p w14:paraId="050230E2" w14:textId="144D1B71" w:rsidR="006B76EE" w:rsidRDefault="006B76EE" w:rsidP="006B76EE">
      <w:pPr>
        <w:jc w:val="right"/>
        <w:rPr>
          <w:lang w:val="es-ES"/>
        </w:rPr>
      </w:pPr>
    </w:p>
    <w:p w14:paraId="401A0BEB" w14:textId="01EAC75D" w:rsidR="006B76EE" w:rsidRDefault="006B76EE" w:rsidP="006B76EE">
      <w:pPr>
        <w:jc w:val="right"/>
        <w:rPr>
          <w:lang w:val="es-ES"/>
        </w:rPr>
      </w:pPr>
    </w:p>
    <w:p w14:paraId="42480A97" w14:textId="44461CC8" w:rsidR="006B76EE" w:rsidRDefault="006B76EE" w:rsidP="006B76EE">
      <w:pPr>
        <w:jc w:val="right"/>
        <w:rPr>
          <w:lang w:val="es-ES"/>
        </w:rPr>
      </w:pPr>
    </w:p>
    <w:p w14:paraId="60CB22FD" w14:textId="77777777" w:rsidR="006B76EE" w:rsidRDefault="006B76EE" w:rsidP="006B76EE">
      <w:pPr>
        <w:jc w:val="right"/>
        <w:rPr>
          <w:lang w:val="es-ES"/>
        </w:rPr>
      </w:pPr>
    </w:p>
    <w:p w14:paraId="6C0A1F78" w14:textId="5CB64040" w:rsidR="006B76EE" w:rsidRDefault="006B76EE" w:rsidP="006B76EE">
      <w:pPr>
        <w:jc w:val="right"/>
        <w:rPr>
          <w:lang w:val="es-ES"/>
        </w:rPr>
      </w:pPr>
    </w:p>
    <w:p w14:paraId="5B663D72" w14:textId="7AF15AA2" w:rsidR="006B76EE" w:rsidRDefault="006B76EE" w:rsidP="006B76EE">
      <w:pPr>
        <w:jc w:val="right"/>
        <w:rPr>
          <w:lang w:val="es-ES"/>
        </w:rPr>
      </w:pPr>
    </w:p>
    <w:p w14:paraId="7C502C2E" w14:textId="569B72BF" w:rsidR="006B76EE" w:rsidRDefault="006B76EE" w:rsidP="006B76EE">
      <w:pPr>
        <w:jc w:val="right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183809" wp14:editId="38E3DD7C">
                <wp:simplePos x="0" y="0"/>
                <wp:positionH relativeFrom="column">
                  <wp:posOffset>2472805</wp:posOffset>
                </wp:positionH>
                <wp:positionV relativeFrom="paragraph">
                  <wp:posOffset>42776</wp:posOffset>
                </wp:positionV>
                <wp:extent cx="4177364" cy="3339967"/>
                <wp:effectExtent l="0" t="0" r="1270" b="63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7364" cy="3339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50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067"/>
                              <w:gridCol w:w="2931"/>
                              <w:gridCol w:w="1843"/>
                            </w:tblGrid>
                            <w:tr w:rsidR="005312B9" w:rsidRPr="005312B9" w14:paraId="184F5307" w14:textId="77777777" w:rsidTr="00294E67">
                              <w:tc>
                                <w:tcPr>
                                  <w:tcW w:w="1067" w:type="dxa"/>
                                </w:tcPr>
                                <w:p w14:paraId="60625ACF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b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  <w:r w:rsidRPr="005312B9">
                                    <w:rPr>
                                      <w:rFonts w:ascii="Arial" w:hAnsi="Arial" w:cs="Arial"/>
                                      <w:b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  <w:t>No. lista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  <w:shd w:val="clear" w:color="auto" w:fill="auto"/>
                                  <w:vAlign w:val="center"/>
                                </w:tcPr>
                                <w:p w14:paraId="384291DD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  <w:r w:rsidRPr="005312B9">
                                    <w:rPr>
                                      <w:rFonts w:ascii="Arial" w:hAnsi="Arial" w:cs="Arial"/>
                                      <w:b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  <w:t>Nombre del integrante que participo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auto"/>
                                  <w:vAlign w:val="center"/>
                                </w:tcPr>
                                <w:p w14:paraId="6CE29CE1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CA95C86" w14:textId="49ECD25E" w:rsidR="006B76EE" w:rsidRPr="005312B9" w:rsidRDefault="00723CB6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  <w:r w:rsidRPr="005312B9">
                                    <w:rPr>
                                      <w:rFonts w:ascii="Arial" w:hAnsi="Arial" w:cs="Arial"/>
                                      <w:b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  <w:t>Firmas</w:t>
                                  </w:r>
                                </w:p>
                              </w:tc>
                            </w:tr>
                            <w:tr w:rsidR="005312B9" w:rsidRPr="005312B9" w14:paraId="5AD49761" w14:textId="77777777" w:rsidTr="00294E67">
                              <w:tc>
                                <w:tcPr>
                                  <w:tcW w:w="1067" w:type="dxa"/>
                                </w:tcPr>
                                <w:p w14:paraId="3630FEEC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1" w:type="dxa"/>
                                  <w:shd w:val="clear" w:color="auto" w:fill="auto"/>
                                </w:tcPr>
                                <w:p w14:paraId="10B0733D" w14:textId="5A85CCA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  <w:r w:rsidRPr="005312B9"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  <w:highlight w:val="yellow"/>
                                    </w:rPr>
                                    <w:t xml:space="preserve">Si no aparece el nombre ni </w:t>
                                  </w:r>
                                  <w:r w:rsidR="0013794C" w:rsidRPr="005312B9"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  <w:highlight w:val="yellow"/>
                                    </w:rPr>
                                    <w:t>firma</w:t>
                                  </w:r>
                                  <w:r w:rsidRPr="005312B9"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  <w:highlight w:val="yellow"/>
                                    </w:rPr>
                                    <w:t>, no se considera en el proyecto, así que poner atención a esta indicación.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auto"/>
                                </w:tcPr>
                                <w:p w14:paraId="5C4193EB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5312B9" w:rsidRPr="005312B9" w14:paraId="18EFB3D9" w14:textId="77777777" w:rsidTr="00294E67">
                              <w:tc>
                                <w:tcPr>
                                  <w:tcW w:w="1067" w:type="dxa"/>
                                </w:tcPr>
                                <w:p w14:paraId="28C04B7E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1" w:type="dxa"/>
                                  <w:shd w:val="clear" w:color="auto" w:fill="auto"/>
                                </w:tcPr>
                                <w:p w14:paraId="741CDFC9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12C21902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B462649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D37A014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auto"/>
                                </w:tcPr>
                                <w:p w14:paraId="2A04E5C6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5312B9" w:rsidRPr="005312B9" w14:paraId="5F1D9E90" w14:textId="77777777" w:rsidTr="00294E67">
                              <w:tc>
                                <w:tcPr>
                                  <w:tcW w:w="1067" w:type="dxa"/>
                                </w:tcPr>
                                <w:p w14:paraId="3ED35A48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1" w:type="dxa"/>
                                  <w:shd w:val="clear" w:color="auto" w:fill="auto"/>
                                </w:tcPr>
                                <w:p w14:paraId="4D3B5CD0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9647D89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1F30F924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D2A409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auto"/>
                                </w:tcPr>
                                <w:p w14:paraId="0FEBAB77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5312B9" w:rsidRPr="005312B9" w14:paraId="61DF2DD9" w14:textId="77777777" w:rsidTr="00294E67">
                              <w:tc>
                                <w:tcPr>
                                  <w:tcW w:w="1067" w:type="dxa"/>
                                </w:tcPr>
                                <w:p w14:paraId="0E58EC35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1" w:type="dxa"/>
                                  <w:shd w:val="clear" w:color="auto" w:fill="auto"/>
                                </w:tcPr>
                                <w:p w14:paraId="046A6455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097B167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67D6973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44340FD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auto"/>
                                </w:tcPr>
                                <w:p w14:paraId="4320F18B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5312B9" w:rsidRPr="005312B9" w14:paraId="6E89FF4D" w14:textId="77777777" w:rsidTr="00294E67">
                              <w:tc>
                                <w:tcPr>
                                  <w:tcW w:w="1067" w:type="dxa"/>
                                </w:tcPr>
                                <w:p w14:paraId="49EEBB31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1" w:type="dxa"/>
                                  <w:shd w:val="clear" w:color="auto" w:fill="auto"/>
                                </w:tcPr>
                                <w:p w14:paraId="66902D13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1E2FC8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51BEB7D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B260077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auto"/>
                                </w:tcPr>
                                <w:p w14:paraId="6BEC97D7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5312B9" w:rsidRPr="005312B9" w14:paraId="5B5EACBA" w14:textId="77777777" w:rsidTr="00294E67">
                              <w:tc>
                                <w:tcPr>
                                  <w:tcW w:w="1067" w:type="dxa"/>
                                </w:tcPr>
                                <w:p w14:paraId="3F1411E7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1" w:type="dxa"/>
                                  <w:shd w:val="clear" w:color="auto" w:fill="auto"/>
                                </w:tcPr>
                                <w:p w14:paraId="7FFF982A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B7D8DE1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AB8A5B6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8BA2111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auto"/>
                                </w:tcPr>
                                <w:p w14:paraId="27935CDF" w14:textId="77777777" w:rsidR="006B76EE" w:rsidRPr="005312B9" w:rsidRDefault="006B76EE" w:rsidP="0073246A">
                                  <w:pPr>
                                    <w:widowControl w:val="0"/>
                                    <w:autoSpaceDE w:val="0"/>
                                    <w:autoSpaceDN w:val="0"/>
                                    <w:adjustRightInd w:val="0"/>
                                    <w:spacing w:before="1" w:line="182" w:lineRule="exact"/>
                                    <w:ind w:right="-24"/>
                                    <w:rPr>
                                      <w:rFonts w:ascii="Arial" w:hAnsi="Arial" w:cs="Arial"/>
                                      <w:color w:val="E36C0A" w:themeColor="accent6" w:themeShade="BF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A1553FB" w14:textId="77777777" w:rsidR="006B76EE" w:rsidRDefault="006B76EE" w:rsidP="006B76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3809" id="Cuadro de texto 15" o:spid="_x0000_s1030" type="#_x0000_t202" style="position:absolute;left:0;text-align:left;margin-left:194.7pt;margin-top:3.35pt;width:328.95pt;height:26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" fillcolor="white [3201]" stroked="f" strokeweight=".5pt">
                <v:textbox>
                  <w:txbxContent>
                    <w:tbl>
                      <w:tblPr>
                        <w:tblW w:w="0" w:type="auto"/>
                        <w:tblInd w:w="250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067"/>
                        <w:gridCol w:w="2931"/>
                        <w:gridCol w:w="1843"/>
                      </w:tblGrid>
                      <w:tr w:rsidR="005312B9" w:rsidRPr="005312B9" w14:paraId="184F5307" w14:textId="77777777" w:rsidTr="00294E67">
                        <w:tc>
                          <w:tcPr>
                            <w:tcW w:w="1067" w:type="dxa"/>
                          </w:tcPr>
                          <w:p w14:paraId="60625ACF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  <w:r w:rsidRPr="005312B9"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2"/>
                                <w:szCs w:val="22"/>
                              </w:rPr>
                              <w:t>No. lista</w:t>
                            </w:r>
                          </w:p>
                        </w:tc>
                        <w:tc>
                          <w:tcPr>
                            <w:tcW w:w="2931" w:type="dxa"/>
                            <w:shd w:val="clear" w:color="auto" w:fill="auto"/>
                            <w:vAlign w:val="center"/>
                          </w:tcPr>
                          <w:p w14:paraId="384291DD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jc w:val="center"/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  <w:r w:rsidRPr="005312B9"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2"/>
                                <w:szCs w:val="22"/>
                              </w:rPr>
                              <w:t>Nombre del integrante que participo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auto"/>
                            <w:vAlign w:val="center"/>
                          </w:tcPr>
                          <w:p w14:paraId="6CE29CE1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jc w:val="center"/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4CA95C86" w14:textId="49ECD25E" w:rsidR="006B76EE" w:rsidRPr="005312B9" w:rsidRDefault="00723CB6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jc w:val="center"/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  <w:r w:rsidRPr="005312B9"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2"/>
                                <w:szCs w:val="22"/>
                              </w:rPr>
                              <w:t>Firmas</w:t>
                            </w:r>
                          </w:p>
                        </w:tc>
                      </w:tr>
                      <w:tr w:rsidR="005312B9" w:rsidRPr="005312B9" w14:paraId="5AD49761" w14:textId="77777777" w:rsidTr="00294E67">
                        <w:tc>
                          <w:tcPr>
                            <w:tcW w:w="1067" w:type="dxa"/>
                          </w:tcPr>
                          <w:p w14:paraId="3630FEEC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931" w:type="dxa"/>
                            <w:shd w:val="clear" w:color="auto" w:fill="auto"/>
                          </w:tcPr>
                          <w:p w14:paraId="10B0733D" w14:textId="5A85CCA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  <w:r w:rsidRPr="005312B9"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  <w:highlight w:val="yellow"/>
                              </w:rPr>
                              <w:t xml:space="preserve">Si no aparece el nombre ni </w:t>
                            </w:r>
                            <w:r w:rsidR="0013794C" w:rsidRPr="005312B9"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  <w:highlight w:val="yellow"/>
                              </w:rPr>
                              <w:t>firma</w:t>
                            </w:r>
                            <w:r w:rsidRPr="005312B9"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  <w:highlight w:val="yellow"/>
                              </w:rPr>
                              <w:t>, no se considera en el proyecto, así que poner atención a esta indicación.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auto"/>
                          </w:tcPr>
                          <w:p w14:paraId="5C4193EB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5312B9" w:rsidRPr="005312B9" w14:paraId="18EFB3D9" w14:textId="77777777" w:rsidTr="00294E67">
                        <w:tc>
                          <w:tcPr>
                            <w:tcW w:w="1067" w:type="dxa"/>
                          </w:tcPr>
                          <w:p w14:paraId="28C04B7E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931" w:type="dxa"/>
                            <w:shd w:val="clear" w:color="auto" w:fill="auto"/>
                          </w:tcPr>
                          <w:p w14:paraId="741CDFC9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12C21902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3B462649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0D37A014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shd w:val="clear" w:color="auto" w:fill="auto"/>
                          </w:tcPr>
                          <w:p w14:paraId="2A04E5C6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5312B9" w:rsidRPr="005312B9" w14:paraId="5F1D9E90" w14:textId="77777777" w:rsidTr="00294E67">
                        <w:tc>
                          <w:tcPr>
                            <w:tcW w:w="1067" w:type="dxa"/>
                          </w:tcPr>
                          <w:p w14:paraId="3ED35A48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931" w:type="dxa"/>
                            <w:shd w:val="clear" w:color="auto" w:fill="auto"/>
                          </w:tcPr>
                          <w:p w14:paraId="4D3B5CD0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79647D89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1F30F924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34D2A409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shd w:val="clear" w:color="auto" w:fill="auto"/>
                          </w:tcPr>
                          <w:p w14:paraId="0FEBAB77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5312B9" w:rsidRPr="005312B9" w14:paraId="61DF2DD9" w14:textId="77777777" w:rsidTr="00294E67">
                        <w:tc>
                          <w:tcPr>
                            <w:tcW w:w="1067" w:type="dxa"/>
                          </w:tcPr>
                          <w:p w14:paraId="0E58EC35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931" w:type="dxa"/>
                            <w:shd w:val="clear" w:color="auto" w:fill="auto"/>
                          </w:tcPr>
                          <w:p w14:paraId="046A6455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0097B167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567D6973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244340FD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shd w:val="clear" w:color="auto" w:fill="auto"/>
                          </w:tcPr>
                          <w:p w14:paraId="4320F18B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5312B9" w:rsidRPr="005312B9" w14:paraId="6E89FF4D" w14:textId="77777777" w:rsidTr="00294E67">
                        <w:tc>
                          <w:tcPr>
                            <w:tcW w:w="1067" w:type="dxa"/>
                          </w:tcPr>
                          <w:p w14:paraId="49EEBB31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931" w:type="dxa"/>
                            <w:shd w:val="clear" w:color="auto" w:fill="auto"/>
                          </w:tcPr>
                          <w:p w14:paraId="66902D13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441E2FC8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551BEB7D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2B260077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shd w:val="clear" w:color="auto" w:fill="auto"/>
                          </w:tcPr>
                          <w:p w14:paraId="6BEC97D7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5312B9" w:rsidRPr="005312B9" w14:paraId="5B5EACBA" w14:textId="77777777" w:rsidTr="00294E67">
                        <w:tc>
                          <w:tcPr>
                            <w:tcW w:w="1067" w:type="dxa"/>
                          </w:tcPr>
                          <w:p w14:paraId="3F1411E7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2931" w:type="dxa"/>
                            <w:shd w:val="clear" w:color="auto" w:fill="auto"/>
                          </w:tcPr>
                          <w:p w14:paraId="7FFF982A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0B7D8DE1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6AB8A5B6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  <w:p w14:paraId="48BA2111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shd w:val="clear" w:color="auto" w:fill="auto"/>
                          </w:tcPr>
                          <w:p w14:paraId="27935CDF" w14:textId="77777777" w:rsidR="006B76EE" w:rsidRPr="005312B9" w:rsidRDefault="006B76EE" w:rsidP="0073246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" w:line="182" w:lineRule="exact"/>
                              <w:ind w:right="-24"/>
                              <w:rPr>
                                <w:rFonts w:ascii="Arial" w:hAnsi="Arial" w:cs="Arial"/>
                                <w:color w:val="E36C0A" w:themeColor="accent6" w:themeShade="BF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5A1553FB" w14:textId="77777777" w:rsidR="006B76EE" w:rsidRDefault="006B76EE" w:rsidP="006B76EE"/>
                  </w:txbxContent>
                </v:textbox>
              </v:shape>
            </w:pict>
          </mc:Fallback>
        </mc:AlternateContent>
      </w:r>
    </w:p>
    <w:p w14:paraId="2ABBE4E3" w14:textId="574612FC" w:rsidR="006B76EE" w:rsidRDefault="006B76EE" w:rsidP="006B76EE">
      <w:pPr>
        <w:jc w:val="right"/>
        <w:rPr>
          <w:lang w:val="es-ES"/>
        </w:rPr>
      </w:pPr>
    </w:p>
    <w:p w14:paraId="05489BD4" w14:textId="6B61E8C7" w:rsidR="006B76EE" w:rsidRDefault="006B76EE" w:rsidP="006B76EE">
      <w:pPr>
        <w:jc w:val="right"/>
        <w:rPr>
          <w:lang w:val="es-ES"/>
        </w:rPr>
      </w:pPr>
    </w:p>
    <w:p w14:paraId="4D8ED2CE" w14:textId="3C7C9962" w:rsidR="006B76EE" w:rsidRDefault="006B76EE" w:rsidP="006B76EE">
      <w:pPr>
        <w:jc w:val="right"/>
        <w:rPr>
          <w:lang w:val="es-ES"/>
        </w:rPr>
      </w:pPr>
    </w:p>
    <w:p w14:paraId="7B3A0AEA" w14:textId="3FFADDA9" w:rsidR="006B76EE" w:rsidRDefault="006B76EE" w:rsidP="006B76EE">
      <w:pPr>
        <w:jc w:val="right"/>
        <w:rPr>
          <w:lang w:val="es-ES"/>
        </w:rPr>
      </w:pPr>
    </w:p>
    <w:p w14:paraId="7CC1AA4A" w14:textId="6F1C597C" w:rsidR="006B76EE" w:rsidRDefault="006B76EE" w:rsidP="006B76EE">
      <w:pPr>
        <w:jc w:val="right"/>
        <w:rPr>
          <w:lang w:val="es-ES"/>
        </w:rPr>
      </w:pPr>
    </w:p>
    <w:p w14:paraId="2CAEDFAE" w14:textId="77777777" w:rsidR="006B76EE" w:rsidRDefault="006B76EE" w:rsidP="006B76EE">
      <w:pPr>
        <w:jc w:val="right"/>
        <w:rPr>
          <w:lang w:val="es-ES"/>
        </w:rPr>
      </w:pPr>
    </w:p>
    <w:p w14:paraId="4BC7E75C" w14:textId="77777777" w:rsidR="006B76EE" w:rsidRDefault="006B76EE" w:rsidP="006B76EE">
      <w:pPr>
        <w:jc w:val="right"/>
        <w:rPr>
          <w:lang w:val="es-ES"/>
        </w:rPr>
      </w:pPr>
    </w:p>
    <w:p w14:paraId="4F038365" w14:textId="77777777" w:rsidR="006B76EE" w:rsidRDefault="006B76EE" w:rsidP="006B76EE">
      <w:pPr>
        <w:jc w:val="right"/>
        <w:rPr>
          <w:lang w:val="es-ES"/>
        </w:rPr>
      </w:pPr>
    </w:p>
    <w:p w14:paraId="54D4A4C3" w14:textId="77777777" w:rsidR="006B76EE" w:rsidRDefault="006B76EE" w:rsidP="006B76EE">
      <w:pPr>
        <w:jc w:val="right"/>
        <w:rPr>
          <w:lang w:val="es-ES"/>
        </w:rPr>
      </w:pPr>
    </w:p>
    <w:p w14:paraId="7CC1BC54" w14:textId="77777777" w:rsidR="006B76EE" w:rsidRDefault="006B76EE" w:rsidP="006B76EE">
      <w:pPr>
        <w:jc w:val="right"/>
        <w:rPr>
          <w:lang w:val="es-ES"/>
        </w:rPr>
      </w:pPr>
    </w:p>
    <w:p w14:paraId="2F62ED82" w14:textId="77777777" w:rsidR="006B76EE" w:rsidRDefault="006B76EE" w:rsidP="006B76EE">
      <w:pPr>
        <w:jc w:val="right"/>
        <w:rPr>
          <w:lang w:val="es-ES"/>
        </w:rPr>
      </w:pPr>
    </w:p>
    <w:p w14:paraId="013E6BF9" w14:textId="77777777" w:rsidR="006B76EE" w:rsidRDefault="006B76EE" w:rsidP="006B76EE">
      <w:pPr>
        <w:jc w:val="right"/>
        <w:rPr>
          <w:lang w:val="es-ES"/>
        </w:rPr>
      </w:pPr>
    </w:p>
    <w:p w14:paraId="52C0D778" w14:textId="77777777" w:rsidR="006B76EE" w:rsidRDefault="006B76EE" w:rsidP="006B76EE">
      <w:pPr>
        <w:jc w:val="right"/>
        <w:rPr>
          <w:lang w:val="es-ES"/>
        </w:rPr>
      </w:pPr>
    </w:p>
    <w:p w14:paraId="4B16F049" w14:textId="77777777" w:rsidR="006B76EE" w:rsidRDefault="006B76EE" w:rsidP="006B76EE">
      <w:pPr>
        <w:jc w:val="right"/>
        <w:rPr>
          <w:lang w:val="es-ES"/>
        </w:rPr>
      </w:pPr>
    </w:p>
    <w:p w14:paraId="4A0CEFB8" w14:textId="77777777" w:rsidR="006B76EE" w:rsidRDefault="006B76EE" w:rsidP="006B76EE">
      <w:pPr>
        <w:jc w:val="right"/>
        <w:rPr>
          <w:lang w:val="es-ES"/>
        </w:rPr>
      </w:pPr>
    </w:p>
    <w:p w14:paraId="6D553F75" w14:textId="77777777" w:rsidR="006B76EE" w:rsidRDefault="006B76EE" w:rsidP="006B76EE">
      <w:pPr>
        <w:jc w:val="right"/>
        <w:rPr>
          <w:lang w:val="es-ES"/>
        </w:rPr>
      </w:pPr>
    </w:p>
    <w:p w14:paraId="7DE8F2A5" w14:textId="77777777" w:rsidR="003B0E48" w:rsidRPr="002F38D0" w:rsidRDefault="003B0E48" w:rsidP="003B0E48">
      <w:pPr>
        <w:autoSpaceDE w:val="0"/>
        <w:autoSpaceDN w:val="0"/>
        <w:adjustRightInd w:val="0"/>
        <w:jc w:val="both"/>
        <w:rPr>
          <w:rFonts w:ascii="Arial" w:hAnsi="Arial" w:cs="Arial"/>
          <w:lang w:val="es-ES"/>
        </w:rPr>
      </w:pPr>
    </w:p>
    <w:p w14:paraId="5BB27E65" w14:textId="3B8191FB" w:rsidR="001644C4" w:rsidRDefault="001644C4" w:rsidP="00D95344">
      <w:pPr>
        <w:jc w:val="both"/>
      </w:pPr>
    </w:p>
    <w:p w14:paraId="7F58AFE3" w14:textId="5953CDAC" w:rsidR="004C710A" w:rsidRDefault="005312B9" w:rsidP="00F50836">
      <w:pPr>
        <w:jc w:val="both"/>
        <w:rPr>
          <w:rFonts w:ascii="Arial" w:hAnsi="Arial" w:cs="Arial"/>
          <w:noProof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inline distT="0" distB="0" distL="0" distR="0" wp14:anchorId="6CAD9DBE" wp14:editId="5B897749">
                <wp:extent cx="1459230" cy="370205"/>
                <wp:effectExtent l="0" t="0" r="0" b="0"/>
                <wp:docPr id="52418188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923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4C868F" w14:textId="77777777" w:rsidR="005312B9" w:rsidRPr="005312B9" w:rsidRDefault="005312B9" w:rsidP="005312B9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312B9"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ACTIVIDAD </w:t>
                            </w:r>
                            <w:r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AD9DBE" id="WordArt 1" o:spid="_x0000_s1031" type="#_x0000_t202" style="width:114.9pt;height: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" filled="f" stroked="f">
                <v:textbox inset="0,0,0,0">
                  <w:txbxContent>
                    <w:p w14:paraId="534C868F" w14:textId="77777777" w:rsidR="005312B9" w:rsidRPr="005312B9" w:rsidRDefault="005312B9" w:rsidP="005312B9">
                      <w:pPr>
                        <w:jc w:val="center"/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312B9"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ACTIVIDAD </w:t>
                      </w:r>
                      <w:r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C710A">
        <w:rPr>
          <w:rFonts w:ascii="Arial" w:hAnsi="Arial" w:cs="Arial"/>
          <w:noProof/>
        </w:rPr>
        <w:tab/>
      </w:r>
    </w:p>
    <w:p w14:paraId="2C05A8C9" w14:textId="77777777" w:rsidR="00F50836" w:rsidRDefault="00F50836" w:rsidP="00F50836">
      <w:pPr>
        <w:jc w:val="both"/>
        <w:rPr>
          <w:rFonts w:ascii="Arial" w:hAnsi="Arial" w:cs="Arial"/>
          <w:noProof/>
        </w:rPr>
      </w:pPr>
    </w:p>
    <w:p w14:paraId="21392C46" w14:textId="77777777" w:rsidR="004C710A" w:rsidRPr="00DB5DF6" w:rsidRDefault="004C710A" w:rsidP="004C710A">
      <w:pPr>
        <w:jc w:val="both"/>
        <w:rPr>
          <w:rFonts w:ascii="Arial" w:hAnsi="Arial" w:cs="Arial"/>
          <w:noProof/>
        </w:rPr>
      </w:pPr>
    </w:p>
    <w:p w14:paraId="0288C05E" w14:textId="5FE2EA26" w:rsidR="004C710A" w:rsidRDefault="004C710A" w:rsidP="004C710A">
      <w:pPr>
        <w:spacing w:line="360" w:lineRule="auto"/>
        <w:jc w:val="both"/>
        <w:rPr>
          <w:rFonts w:ascii="Arial" w:hAnsi="Arial"/>
          <w:color w:val="000000" w:themeColor="text1"/>
        </w:rPr>
      </w:pPr>
      <w:r w:rsidRPr="005312B9">
        <w:rPr>
          <w:rFonts w:ascii="Arial" w:hAnsi="Arial"/>
          <w:b/>
          <w:color w:val="984806" w:themeColor="accent6" w:themeShade="80"/>
        </w:rPr>
        <w:t xml:space="preserve">Entregable </w:t>
      </w:r>
      <w:r w:rsidR="005312B9" w:rsidRPr="005312B9">
        <w:rPr>
          <w:rFonts w:ascii="Arial" w:hAnsi="Arial"/>
          <w:b/>
          <w:color w:val="984806" w:themeColor="accent6" w:themeShade="80"/>
        </w:rPr>
        <w:t>1</w:t>
      </w:r>
      <w:r w:rsidRPr="005312B9">
        <w:rPr>
          <w:rFonts w:ascii="Arial" w:hAnsi="Arial"/>
          <w:b/>
          <w:color w:val="984806" w:themeColor="accent6" w:themeShade="80"/>
        </w:rPr>
        <w:t>:</w:t>
      </w:r>
      <w:r w:rsidRPr="005312B9">
        <w:rPr>
          <w:rFonts w:ascii="Arial" w:hAnsi="Arial"/>
          <w:color w:val="984806" w:themeColor="accent6" w:themeShade="80"/>
        </w:rPr>
        <w:t xml:space="preserve"> </w:t>
      </w:r>
      <w:r>
        <w:rPr>
          <w:rFonts w:ascii="Arial" w:hAnsi="Arial"/>
          <w:color w:val="000000" w:themeColor="text1"/>
        </w:rPr>
        <w:t xml:space="preserve">Imagen resultante con dispositivos sin conectar </w:t>
      </w:r>
      <w:r w:rsidRPr="00F34994">
        <w:rPr>
          <w:rFonts w:ascii="Arial" w:hAnsi="Arial"/>
          <w:color w:val="000000" w:themeColor="text1"/>
          <w:highlight w:val="yellow"/>
        </w:rPr>
        <w:t>1</w:t>
      </w:r>
      <w:r>
        <w:rPr>
          <w:rFonts w:ascii="Arial" w:hAnsi="Arial"/>
          <w:color w:val="000000" w:themeColor="text1"/>
          <w:highlight w:val="yellow"/>
        </w:rPr>
        <w:t>0</w:t>
      </w:r>
      <w:r w:rsidRPr="00F34994">
        <w:rPr>
          <w:rFonts w:ascii="Arial" w:hAnsi="Arial"/>
          <w:color w:val="000000" w:themeColor="text1"/>
          <w:highlight w:val="yellow"/>
        </w:rPr>
        <w:t xml:space="preserve"> PTOS</w:t>
      </w:r>
    </w:p>
    <w:p w14:paraId="6D999376" w14:textId="77777777" w:rsidR="00DB5DF6" w:rsidRPr="00D95344" w:rsidRDefault="00DB5DF6" w:rsidP="00D95344">
      <w:pPr>
        <w:jc w:val="both"/>
      </w:pPr>
    </w:p>
    <w:p w14:paraId="5EE6A30E" w14:textId="77777777" w:rsidR="00F50836" w:rsidRDefault="005312B9" w:rsidP="00DB5DF6">
      <w:pPr>
        <w:jc w:val="both"/>
        <w:rPr>
          <w:rFonts w:ascii="Arial" w:hAnsi="Arial" w:cs="Arial"/>
          <w:noProof/>
        </w:rPr>
      </w:pPr>
      <w:r>
        <w:rPr>
          <w:noProof/>
          <w:lang w:val="es-ES"/>
        </w:rPr>
        <mc:AlternateContent>
          <mc:Choice Requires="wps">
            <w:drawing>
              <wp:inline distT="0" distB="0" distL="0" distR="0" wp14:anchorId="2960E365" wp14:editId="7DEF85AF">
                <wp:extent cx="1459230" cy="374400"/>
                <wp:effectExtent l="0" t="0" r="0" b="0"/>
                <wp:docPr id="1929346337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9230" cy="37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FD7BD0" w14:textId="7C5CAC0B" w:rsidR="005312B9" w:rsidRPr="005312B9" w:rsidRDefault="005312B9" w:rsidP="005312B9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312B9"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ACTIVIDAD </w:t>
                            </w:r>
                            <w:r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60E365" id="_x0000_s1032" type="#_x0000_t202" style="width:114.9pt;height:2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" filled="f" stroked="f">
                <v:textbox inset="0,0,0,0">
                  <w:txbxContent>
                    <w:p w14:paraId="69FD7BD0" w14:textId="7C5CAC0B" w:rsidR="005312B9" w:rsidRPr="005312B9" w:rsidRDefault="005312B9" w:rsidP="005312B9">
                      <w:pPr>
                        <w:jc w:val="center"/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312B9"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ACTIVIDAD </w:t>
                      </w:r>
                      <w:r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B5DF6">
        <w:rPr>
          <w:rFonts w:ascii="Arial" w:hAnsi="Arial" w:cs="Arial"/>
          <w:noProof/>
        </w:rPr>
        <w:tab/>
      </w:r>
    </w:p>
    <w:p w14:paraId="01854A6D" w14:textId="2E6937B5" w:rsidR="00BD290B" w:rsidRDefault="00BD290B" w:rsidP="006B76EE">
      <w:pPr>
        <w:spacing w:line="360" w:lineRule="auto"/>
        <w:jc w:val="both"/>
        <w:rPr>
          <w:rFonts w:ascii="Arial" w:hAnsi="Arial"/>
          <w:bCs/>
        </w:rPr>
      </w:pPr>
    </w:p>
    <w:p w14:paraId="44C5490F" w14:textId="77777777" w:rsidR="00BD290B" w:rsidRPr="00BD290B" w:rsidRDefault="00BD290B" w:rsidP="006B76EE">
      <w:pPr>
        <w:spacing w:line="360" w:lineRule="auto"/>
        <w:jc w:val="both"/>
        <w:rPr>
          <w:rFonts w:ascii="Arial" w:hAnsi="Arial"/>
          <w:bCs/>
        </w:rPr>
      </w:pPr>
    </w:p>
    <w:p w14:paraId="4B5D986B" w14:textId="6EF779E1" w:rsidR="00827C36" w:rsidRDefault="00C6018D" w:rsidP="00C6018D">
      <w:pPr>
        <w:spacing w:line="360" w:lineRule="auto"/>
        <w:jc w:val="both"/>
        <w:rPr>
          <w:rFonts w:ascii="Arial" w:hAnsi="Arial"/>
          <w:color w:val="000000" w:themeColor="text1"/>
        </w:rPr>
      </w:pPr>
      <w:r w:rsidRPr="005312B9">
        <w:rPr>
          <w:rFonts w:ascii="Arial" w:hAnsi="Arial"/>
          <w:b/>
          <w:color w:val="984806" w:themeColor="accent6" w:themeShade="80"/>
        </w:rPr>
        <w:t>Entregable</w:t>
      </w:r>
      <w:r w:rsidR="006B76EE" w:rsidRPr="005312B9">
        <w:rPr>
          <w:rFonts w:ascii="Arial" w:hAnsi="Arial"/>
          <w:b/>
          <w:color w:val="984806" w:themeColor="accent6" w:themeShade="80"/>
        </w:rPr>
        <w:t xml:space="preserve"> </w:t>
      </w:r>
      <w:r w:rsidR="005312B9" w:rsidRPr="005312B9">
        <w:rPr>
          <w:rFonts w:ascii="Arial" w:hAnsi="Arial"/>
          <w:b/>
          <w:color w:val="984806" w:themeColor="accent6" w:themeShade="80"/>
        </w:rPr>
        <w:t>2</w:t>
      </w:r>
      <w:r w:rsidR="006B76EE" w:rsidRPr="005312B9">
        <w:rPr>
          <w:rFonts w:ascii="Arial" w:hAnsi="Arial"/>
          <w:b/>
          <w:color w:val="984806" w:themeColor="accent6" w:themeShade="80"/>
        </w:rPr>
        <w:t>:</w:t>
      </w:r>
      <w:r w:rsidR="006B76EE" w:rsidRPr="005312B9">
        <w:rPr>
          <w:rFonts w:ascii="Arial" w:hAnsi="Arial"/>
          <w:color w:val="984806" w:themeColor="accent6" w:themeShade="80"/>
        </w:rPr>
        <w:t xml:space="preserve"> </w:t>
      </w:r>
      <w:r w:rsidR="00DD2357">
        <w:rPr>
          <w:rFonts w:ascii="Arial" w:hAnsi="Arial"/>
          <w:color w:val="000000" w:themeColor="text1"/>
        </w:rPr>
        <w:t>Imagen resultante con dispositivos conectados</w:t>
      </w:r>
      <w:r w:rsidR="006B76EE" w:rsidRPr="00F34994">
        <w:rPr>
          <w:rFonts w:ascii="Arial" w:hAnsi="Arial"/>
          <w:color w:val="000000" w:themeColor="text1"/>
        </w:rPr>
        <w:t xml:space="preserve"> </w:t>
      </w:r>
      <w:r w:rsidR="006B76EE" w:rsidRPr="00F34994">
        <w:rPr>
          <w:rFonts w:ascii="Arial" w:hAnsi="Arial"/>
          <w:color w:val="000000" w:themeColor="text1"/>
          <w:highlight w:val="yellow"/>
        </w:rPr>
        <w:t>1</w:t>
      </w:r>
      <w:r w:rsidR="006B76EE">
        <w:rPr>
          <w:rFonts w:ascii="Arial" w:hAnsi="Arial"/>
          <w:color w:val="000000" w:themeColor="text1"/>
          <w:highlight w:val="yellow"/>
        </w:rPr>
        <w:t>0</w:t>
      </w:r>
      <w:r w:rsidR="006B76EE" w:rsidRPr="00F34994">
        <w:rPr>
          <w:rFonts w:ascii="Arial" w:hAnsi="Arial"/>
          <w:color w:val="000000" w:themeColor="text1"/>
          <w:highlight w:val="yellow"/>
        </w:rPr>
        <w:t xml:space="preserve"> PTOS</w:t>
      </w:r>
    </w:p>
    <w:p w14:paraId="0849FC1E" w14:textId="7E8622FC" w:rsidR="00A35E40" w:rsidRDefault="00A35E40" w:rsidP="00C6018D">
      <w:pPr>
        <w:spacing w:line="360" w:lineRule="auto"/>
        <w:jc w:val="both"/>
        <w:rPr>
          <w:rFonts w:ascii="Arial" w:hAnsi="Arial"/>
          <w:color w:val="000000" w:themeColor="text1"/>
        </w:rPr>
      </w:pPr>
      <w:r>
        <w:rPr>
          <w:noProof/>
        </w:rPr>
        <w:drawing>
          <wp:inline distT="0" distB="0" distL="0" distR="0" wp14:anchorId="1F381607" wp14:editId="7ED68217">
            <wp:extent cx="5612130" cy="3306445"/>
            <wp:effectExtent l="0" t="0" r="7620" b="8255"/>
            <wp:docPr id="786113042" name="Imagen 1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13042" name="Imagen 1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429E" w14:textId="158AEBE7" w:rsidR="00572874" w:rsidRDefault="005312B9" w:rsidP="00F50836">
      <w:pPr>
        <w:jc w:val="both"/>
        <w:rPr>
          <w:rFonts w:ascii="Arial" w:hAnsi="Arial" w:cs="Arial"/>
        </w:rPr>
      </w:pPr>
      <w:r>
        <w:rPr>
          <w:noProof/>
          <w:lang w:val="es-ES"/>
        </w:rPr>
        <mc:AlternateContent>
          <mc:Choice Requires="wps">
            <w:drawing>
              <wp:inline distT="0" distB="0" distL="0" distR="0" wp14:anchorId="3D58025A" wp14:editId="2255752E">
                <wp:extent cx="1459230" cy="374400"/>
                <wp:effectExtent l="0" t="0" r="0" b="0"/>
                <wp:docPr id="1159189721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9230" cy="37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FCA301" w14:textId="3C90E112" w:rsidR="005312B9" w:rsidRPr="005312B9" w:rsidRDefault="005312B9" w:rsidP="005312B9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312B9"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ACTIVIDAD </w:t>
                            </w:r>
                            <w:r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58025A" id="_x0000_s1033" type="#_x0000_t202" style="width:114.9pt;height:2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" filled="f" stroked="f">
                <v:textbox inset="0,0,0,0">
                  <w:txbxContent>
                    <w:p w14:paraId="3FFCA301" w14:textId="3C90E112" w:rsidR="005312B9" w:rsidRPr="005312B9" w:rsidRDefault="005312B9" w:rsidP="005312B9">
                      <w:pPr>
                        <w:jc w:val="center"/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312B9"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ACTIVIDAD </w:t>
                      </w:r>
                      <w:r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94F25">
        <w:tab/>
      </w:r>
    </w:p>
    <w:p w14:paraId="324AC134" w14:textId="77777777" w:rsidR="00F50836" w:rsidRDefault="00F50836" w:rsidP="00F50836">
      <w:pPr>
        <w:jc w:val="both"/>
        <w:rPr>
          <w:rFonts w:ascii="Arial" w:hAnsi="Arial" w:cs="Arial"/>
        </w:rPr>
      </w:pPr>
    </w:p>
    <w:p w14:paraId="53CA38BA" w14:textId="77777777" w:rsidR="00C6018D" w:rsidRPr="006A42F4" w:rsidRDefault="00C6018D" w:rsidP="006A42F4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78628E72" w14:textId="036FA87A" w:rsidR="00C6018D" w:rsidRPr="00F34994" w:rsidRDefault="00C6018D" w:rsidP="00C6018D">
      <w:pPr>
        <w:spacing w:line="360" w:lineRule="auto"/>
        <w:jc w:val="both"/>
        <w:rPr>
          <w:rFonts w:ascii="Arial" w:hAnsi="Arial"/>
          <w:color w:val="000000" w:themeColor="text1"/>
        </w:rPr>
      </w:pPr>
      <w:r w:rsidRPr="005312B9">
        <w:rPr>
          <w:rFonts w:ascii="Arial" w:hAnsi="Arial"/>
          <w:b/>
          <w:color w:val="984806" w:themeColor="accent6" w:themeShade="80"/>
        </w:rPr>
        <w:t xml:space="preserve">Entregable </w:t>
      </w:r>
      <w:r w:rsidR="005312B9" w:rsidRPr="005312B9">
        <w:rPr>
          <w:rFonts w:ascii="Arial" w:hAnsi="Arial"/>
          <w:b/>
          <w:color w:val="984806" w:themeColor="accent6" w:themeShade="80"/>
        </w:rPr>
        <w:t>3</w:t>
      </w:r>
      <w:r w:rsidRPr="005312B9">
        <w:rPr>
          <w:rFonts w:ascii="Arial" w:hAnsi="Arial"/>
          <w:b/>
          <w:color w:val="984806" w:themeColor="accent6" w:themeShade="80"/>
        </w:rPr>
        <w:t>:</w:t>
      </w:r>
      <w:r w:rsidRPr="005312B9">
        <w:rPr>
          <w:rFonts w:ascii="Arial" w:hAnsi="Arial"/>
          <w:color w:val="984806" w:themeColor="accent6" w:themeShade="80"/>
        </w:rPr>
        <w:t xml:space="preserve"> </w:t>
      </w:r>
      <w:r>
        <w:rPr>
          <w:rFonts w:ascii="Arial" w:hAnsi="Arial"/>
          <w:color w:val="000000" w:themeColor="text1"/>
        </w:rPr>
        <w:t>Imagen resultante de la clasificación por su alcance e imagen de las topologías</w:t>
      </w:r>
      <w:r w:rsidRPr="00F34994">
        <w:rPr>
          <w:rFonts w:ascii="Arial" w:hAnsi="Arial"/>
          <w:color w:val="000000" w:themeColor="text1"/>
        </w:rPr>
        <w:t xml:space="preserve"> </w:t>
      </w:r>
      <w:r w:rsidR="00303D5D">
        <w:rPr>
          <w:rFonts w:ascii="Arial" w:hAnsi="Arial"/>
          <w:color w:val="000000" w:themeColor="text1"/>
          <w:highlight w:val="yellow"/>
        </w:rPr>
        <w:t>2</w:t>
      </w:r>
      <w:r>
        <w:rPr>
          <w:rFonts w:ascii="Arial" w:hAnsi="Arial"/>
          <w:color w:val="000000" w:themeColor="text1"/>
          <w:highlight w:val="yellow"/>
        </w:rPr>
        <w:t>0</w:t>
      </w:r>
      <w:r w:rsidRPr="00F34994">
        <w:rPr>
          <w:rFonts w:ascii="Arial" w:hAnsi="Arial"/>
          <w:color w:val="000000" w:themeColor="text1"/>
          <w:highlight w:val="yellow"/>
        </w:rPr>
        <w:t xml:space="preserve"> PTOS</w:t>
      </w:r>
    </w:p>
    <w:p w14:paraId="2129EF8B" w14:textId="77777777" w:rsidR="00572874" w:rsidRPr="00C6018D" w:rsidRDefault="00572874" w:rsidP="00C6018D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6D679F12" w14:textId="78E2C579" w:rsidR="00D11435" w:rsidRPr="005D031D" w:rsidRDefault="005312B9" w:rsidP="00F50836">
      <w:pPr>
        <w:jc w:val="both"/>
        <w:rPr>
          <w:rFonts w:ascii="Arial" w:hAnsi="Arial"/>
        </w:rPr>
      </w:pPr>
      <w:r>
        <w:rPr>
          <w:noProof/>
          <w:lang w:val="es-ES"/>
        </w:rPr>
        <mc:AlternateContent>
          <mc:Choice Requires="wps">
            <w:drawing>
              <wp:inline distT="0" distB="0" distL="0" distR="0" wp14:anchorId="5FE3D10A" wp14:editId="41D74F8A">
                <wp:extent cx="1459230" cy="370205"/>
                <wp:effectExtent l="0" t="0" r="0" b="0"/>
                <wp:docPr id="1837796797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923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A67353" w14:textId="6B9C0AB5" w:rsidR="005312B9" w:rsidRPr="005312B9" w:rsidRDefault="005312B9" w:rsidP="005312B9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312B9"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ACTIVIDAD </w:t>
                            </w:r>
                            <w:r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E3D10A" id="_x0000_s1034" type="#_x0000_t202" style="width:114.9pt;height: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" filled="f" stroked="f">
                <v:textbox inset="0,0,0,0">
                  <w:txbxContent>
                    <w:p w14:paraId="31A67353" w14:textId="6B9C0AB5" w:rsidR="005312B9" w:rsidRPr="005312B9" w:rsidRDefault="005312B9" w:rsidP="005312B9">
                      <w:pPr>
                        <w:jc w:val="center"/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312B9"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ACTIVIDAD </w:t>
                      </w:r>
                      <w:r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B5DF6">
        <w:rPr>
          <w:rFonts w:ascii="Arial" w:hAnsi="Arial" w:cs="Arial"/>
        </w:rPr>
        <w:tab/>
      </w:r>
    </w:p>
    <w:p w14:paraId="0C451E3A" w14:textId="77777777" w:rsidR="00DB5DF6" w:rsidRDefault="00DB5DF6" w:rsidP="00DB5DF6">
      <w:pPr>
        <w:jc w:val="both"/>
        <w:rPr>
          <w:rFonts w:ascii="Arial" w:hAnsi="Arial"/>
          <w:sz w:val="28"/>
          <w:szCs w:val="28"/>
        </w:rPr>
      </w:pPr>
    </w:p>
    <w:p w14:paraId="01E93117" w14:textId="5B2807AA" w:rsidR="00B30275" w:rsidRDefault="00DB5DF6" w:rsidP="00CE6AC7">
      <w:pPr>
        <w:jc w:val="center"/>
        <w:rPr>
          <w:rFonts w:ascii="Arial" w:hAnsi="Arial"/>
        </w:rPr>
      </w:pPr>
      <w:r w:rsidRPr="005D031D">
        <w:rPr>
          <w:rFonts w:ascii="Arial" w:hAnsi="Arial"/>
        </w:rPr>
        <w:t xml:space="preserve">Tabla 1 </w:t>
      </w:r>
      <w:r w:rsidR="009E6023" w:rsidRPr="005D031D">
        <w:rPr>
          <w:rFonts w:ascii="Arial" w:hAnsi="Arial"/>
        </w:rPr>
        <w:t>Asignación de los usuarios</w:t>
      </w:r>
    </w:p>
    <w:p w14:paraId="0C73B693" w14:textId="77777777" w:rsidR="00B30275" w:rsidRPr="005D031D" w:rsidRDefault="00B30275" w:rsidP="00DB5DF6">
      <w:pPr>
        <w:jc w:val="center"/>
        <w:rPr>
          <w:rFonts w:ascii="Arial" w:hAnsi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7"/>
        <w:gridCol w:w="5431"/>
      </w:tblGrid>
      <w:tr w:rsidR="00D11435" w:rsidRPr="005D031D" w14:paraId="2E3AD9C3" w14:textId="77777777" w:rsidTr="00D11435">
        <w:tc>
          <w:tcPr>
            <w:tcW w:w="3397" w:type="dxa"/>
          </w:tcPr>
          <w:p w14:paraId="441048B9" w14:textId="6A1CE8D7" w:rsidR="00D11435" w:rsidRPr="005D031D" w:rsidRDefault="00D11435" w:rsidP="00D11435">
            <w:pPr>
              <w:jc w:val="center"/>
              <w:rPr>
                <w:rFonts w:ascii="Arial" w:hAnsi="Arial"/>
              </w:rPr>
            </w:pPr>
            <w:r w:rsidRPr="005D031D">
              <w:rPr>
                <w:rFonts w:ascii="Arial" w:hAnsi="Arial"/>
              </w:rPr>
              <w:lastRenderedPageBreak/>
              <w:t>No. Departamento</w:t>
            </w:r>
          </w:p>
        </w:tc>
        <w:tc>
          <w:tcPr>
            <w:tcW w:w="5431" w:type="dxa"/>
          </w:tcPr>
          <w:p w14:paraId="3FC2C636" w14:textId="71483A09" w:rsidR="00D11435" w:rsidRPr="005D031D" w:rsidRDefault="00D11435" w:rsidP="00D11435">
            <w:pPr>
              <w:jc w:val="center"/>
              <w:rPr>
                <w:rFonts w:ascii="Arial" w:hAnsi="Arial"/>
              </w:rPr>
            </w:pPr>
            <w:r w:rsidRPr="005D031D">
              <w:rPr>
                <w:rFonts w:ascii="Arial" w:hAnsi="Arial"/>
              </w:rPr>
              <w:t>Nombre propuesto</w:t>
            </w:r>
          </w:p>
        </w:tc>
      </w:tr>
      <w:tr w:rsidR="00D11435" w:rsidRPr="005D031D" w14:paraId="6AAE3179" w14:textId="77777777" w:rsidTr="00D11435">
        <w:tc>
          <w:tcPr>
            <w:tcW w:w="3397" w:type="dxa"/>
          </w:tcPr>
          <w:p w14:paraId="22C0E702" w14:textId="77777777" w:rsidR="00D11435" w:rsidRPr="005D031D" w:rsidRDefault="00D11435" w:rsidP="00D11435">
            <w:pPr>
              <w:jc w:val="center"/>
              <w:rPr>
                <w:rFonts w:ascii="Arial" w:hAnsi="Arial"/>
              </w:rPr>
            </w:pPr>
          </w:p>
        </w:tc>
        <w:tc>
          <w:tcPr>
            <w:tcW w:w="5431" w:type="dxa"/>
          </w:tcPr>
          <w:p w14:paraId="5D6AF10C" w14:textId="77777777" w:rsidR="00D11435" w:rsidRPr="005D031D" w:rsidRDefault="00D11435" w:rsidP="00D11435">
            <w:pPr>
              <w:jc w:val="center"/>
              <w:rPr>
                <w:rFonts w:ascii="Arial" w:hAnsi="Arial"/>
              </w:rPr>
            </w:pPr>
          </w:p>
        </w:tc>
      </w:tr>
      <w:tr w:rsidR="00D11435" w:rsidRPr="005D031D" w14:paraId="37AB808D" w14:textId="77777777" w:rsidTr="00D11435">
        <w:tc>
          <w:tcPr>
            <w:tcW w:w="3397" w:type="dxa"/>
          </w:tcPr>
          <w:p w14:paraId="656AE48F" w14:textId="77777777" w:rsidR="00D11435" w:rsidRPr="005D031D" w:rsidRDefault="00D11435" w:rsidP="00D11435">
            <w:pPr>
              <w:jc w:val="center"/>
              <w:rPr>
                <w:rFonts w:ascii="Arial" w:hAnsi="Arial"/>
              </w:rPr>
            </w:pPr>
          </w:p>
        </w:tc>
        <w:tc>
          <w:tcPr>
            <w:tcW w:w="5431" w:type="dxa"/>
          </w:tcPr>
          <w:p w14:paraId="50CF3184" w14:textId="77777777" w:rsidR="00D11435" w:rsidRPr="005D031D" w:rsidRDefault="00D11435" w:rsidP="00D11435">
            <w:pPr>
              <w:jc w:val="center"/>
              <w:rPr>
                <w:rFonts w:ascii="Arial" w:hAnsi="Arial"/>
              </w:rPr>
            </w:pPr>
          </w:p>
        </w:tc>
      </w:tr>
    </w:tbl>
    <w:p w14:paraId="77ED110B" w14:textId="65EB433D" w:rsidR="00D11435" w:rsidRPr="005D031D" w:rsidRDefault="00D11435" w:rsidP="00D11435">
      <w:pPr>
        <w:jc w:val="center"/>
        <w:rPr>
          <w:rFonts w:ascii="Arial" w:hAnsi="Arial"/>
        </w:rPr>
      </w:pPr>
      <w:r w:rsidRPr="005D031D">
        <w:rPr>
          <w:rFonts w:ascii="Arial" w:hAnsi="Arial"/>
        </w:rPr>
        <w:t>Tabla 2 Asignación de los departamentos</w:t>
      </w:r>
    </w:p>
    <w:p w14:paraId="35B66EFE" w14:textId="77777777" w:rsidR="009E6023" w:rsidRPr="005D031D" w:rsidRDefault="009E6023" w:rsidP="009E6023">
      <w:pPr>
        <w:rPr>
          <w:rFonts w:ascii="Arial" w:hAnsi="Arial"/>
        </w:rPr>
      </w:pPr>
    </w:p>
    <w:p w14:paraId="288B208E" w14:textId="05A13A78" w:rsidR="00DB5DF6" w:rsidRPr="005D031D" w:rsidRDefault="00BC613A" w:rsidP="00DB5DF6">
      <w:pPr>
        <w:spacing w:line="360" w:lineRule="auto"/>
        <w:jc w:val="both"/>
        <w:rPr>
          <w:rFonts w:ascii="Arial" w:hAnsi="Arial"/>
          <w:color w:val="000000" w:themeColor="text1"/>
        </w:rPr>
      </w:pPr>
      <w:r w:rsidRPr="005312B9">
        <w:rPr>
          <w:rFonts w:ascii="Arial" w:hAnsi="Arial"/>
          <w:b/>
          <w:color w:val="984806" w:themeColor="accent6" w:themeShade="80"/>
        </w:rPr>
        <w:t>Entregable</w:t>
      </w:r>
      <w:r w:rsidR="00DB5DF6" w:rsidRPr="005312B9">
        <w:rPr>
          <w:rFonts w:ascii="Arial" w:hAnsi="Arial"/>
          <w:b/>
          <w:color w:val="984806" w:themeColor="accent6" w:themeShade="80"/>
        </w:rPr>
        <w:t xml:space="preserve"> </w:t>
      </w:r>
      <w:r w:rsidR="005312B9" w:rsidRPr="005312B9">
        <w:rPr>
          <w:rFonts w:ascii="Arial" w:hAnsi="Arial"/>
          <w:b/>
          <w:color w:val="984806" w:themeColor="accent6" w:themeShade="80"/>
        </w:rPr>
        <w:t>4</w:t>
      </w:r>
      <w:r w:rsidR="00DB5DF6" w:rsidRPr="005312B9">
        <w:rPr>
          <w:rFonts w:ascii="Arial" w:hAnsi="Arial"/>
          <w:b/>
          <w:color w:val="984806" w:themeColor="accent6" w:themeShade="80"/>
        </w:rPr>
        <w:t>:</w:t>
      </w:r>
      <w:r w:rsidR="00DB5DF6" w:rsidRPr="005312B9">
        <w:rPr>
          <w:rFonts w:ascii="Arial" w:hAnsi="Arial"/>
          <w:color w:val="984806" w:themeColor="accent6" w:themeShade="80"/>
        </w:rPr>
        <w:t xml:space="preserve"> </w:t>
      </w:r>
      <w:r w:rsidR="00DB5DF6" w:rsidRPr="005D031D">
        <w:rPr>
          <w:rFonts w:ascii="Arial" w:hAnsi="Arial"/>
          <w:color w:val="000000" w:themeColor="text1"/>
        </w:rPr>
        <w:t xml:space="preserve">Tabla </w:t>
      </w:r>
      <w:r w:rsidR="00555158" w:rsidRPr="005D031D">
        <w:rPr>
          <w:rFonts w:ascii="Arial" w:hAnsi="Arial"/>
          <w:color w:val="000000" w:themeColor="text1"/>
        </w:rPr>
        <w:t>2 completa</w:t>
      </w:r>
      <w:r w:rsidR="00DB5DF6" w:rsidRPr="005D031D">
        <w:rPr>
          <w:rFonts w:ascii="Arial" w:hAnsi="Arial"/>
          <w:color w:val="000000" w:themeColor="text1"/>
        </w:rPr>
        <w:t xml:space="preserve"> </w:t>
      </w:r>
      <w:r w:rsidR="00D11435" w:rsidRPr="005D031D">
        <w:rPr>
          <w:rFonts w:ascii="Arial" w:hAnsi="Arial"/>
          <w:color w:val="000000" w:themeColor="text1"/>
        </w:rPr>
        <w:t>e imagen resúltate ya con etiquetas</w:t>
      </w:r>
      <w:r w:rsidR="00E34EE6">
        <w:rPr>
          <w:rFonts w:ascii="Arial" w:hAnsi="Arial"/>
          <w:color w:val="000000" w:themeColor="text1"/>
        </w:rPr>
        <w:t xml:space="preserve"> de departamentos</w:t>
      </w:r>
      <w:r w:rsidR="00DB5DF6" w:rsidRPr="005D031D">
        <w:rPr>
          <w:rFonts w:ascii="Arial" w:hAnsi="Arial"/>
          <w:color w:val="000000" w:themeColor="text1"/>
        </w:rPr>
        <w:t xml:space="preserve"> </w:t>
      </w:r>
      <w:r w:rsidR="00DB5DF6" w:rsidRPr="005D031D">
        <w:rPr>
          <w:rFonts w:ascii="Arial" w:hAnsi="Arial"/>
          <w:color w:val="000000" w:themeColor="text1"/>
          <w:highlight w:val="yellow"/>
        </w:rPr>
        <w:t>10 PTOS</w:t>
      </w:r>
    </w:p>
    <w:p w14:paraId="013460D2" w14:textId="619D9FC7" w:rsidR="008A79DA" w:rsidRPr="005D031D" w:rsidRDefault="008A79DA" w:rsidP="00F85B89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E36C0A" w:themeColor="accent6" w:themeShade="BF"/>
        </w:rPr>
      </w:pPr>
    </w:p>
    <w:p w14:paraId="08631ED0" w14:textId="0A7C7429" w:rsidR="000770F6" w:rsidRPr="005D031D" w:rsidRDefault="005312B9" w:rsidP="00F85B89">
      <w:pPr>
        <w:autoSpaceDE w:val="0"/>
        <w:autoSpaceDN w:val="0"/>
        <w:adjustRightInd w:val="0"/>
        <w:jc w:val="both"/>
        <w:rPr>
          <w:rFonts w:ascii="Arial" w:hAnsi="Arial"/>
        </w:rPr>
      </w:pPr>
      <w:r>
        <w:rPr>
          <w:noProof/>
          <w:lang w:val="es-ES"/>
        </w:rPr>
        <mc:AlternateContent>
          <mc:Choice Requires="wps">
            <w:drawing>
              <wp:inline distT="0" distB="0" distL="0" distR="0" wp14:anchorId="692555D8" wp14:editId="585B2DC3">
                <wp:extent cx="1459230" cy="370205"/>
                <wp:effectExtent l="0" t="0" r="0" b="0"/>
                <wp:docPr id="617763415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923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141EE6" w14:textId="3F4631AD" w:rsidR="005312B9" w:rsidRPr="005312B9" w:rsidRDefault="005312B9" w:rsidP="005312B9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312B9"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ACTIVIDAD </w:t>
                            </w:r>
                            <w:r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2555D8" id="_x0000_s1035" type="#_x0000_t202" style="width:114.9pt;height: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" filled="f" stroked="f">
                <v:textbox inset="0,0,0,0">
                  <w:txbxContent>
                    <w:p w14:paraId="12141EE6" w14:textId="3F4631AD" w:rsidR="005312B9" w:rsidRPr="005312B9" w:rsidRDefault="005312B9" w:rsidP="005312B9">
                      <w:pPr>
                        <w:jc w:val="center"/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312B9"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ACTIVIDAD </w:t>
                      </w:r>
                      <w:r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770F6" w:rsidRPr="005D031D">
        <w:rPr>
          <w:rFonts w:ascii="Arial" w:hAnsi="Arial" w:cs="Arial"/>
        </w:rPr>
        <w:tab/>
      </w:r>
    </w:p>
    <w:p w14:paraId="065B65AA" w14:textId="7B57F1C9" w:rsidR="000770F6" w:rsidRPr="005D031D" w:rsidRDefault="000770F6" w:rsidP="00F85B89">
      <w:pPr>
        <w:autoSpaceDE w:val="0"/>
        <w:autoSpaceDN w:val="0"/>
        <w:adjustRightInd w:val="0"/>
        <w:jc w:val="both"/>
        <w:rPr>
          <w:rFonts w:ascii="Arial" w:hAnsi="Arial"/>
        </w:rPr>
      </w:pPr>
    </w:p>
    <w:p w14:paraId="32612213" w14:textId="77777777" w:rsidR="00C13C51" w:rsidRDefault="00C13C51" w:rsidP="00536019">
      <w:pPr>
        <w:jc w:val="center"/>
        <w:rPr>
          <w:rFonts w:ascii="Arial" w:hAnsi="Arial"/>
        </w:rPr>
      </w:pPr>
    </w:p>
    <w:p w14:paraId="37C350A6" w14:textId="538075D7" w:rsidR="00536019" w:rsidRPr="0051134D" w:rsidRDefault="00536019" w:rsidP="00F85B89">
      <w:pPr>
        <w:autoSpaceDE w:val="0"/>
        <w:autoSpaceDN w:val="0"/>
        <w:adjustRightInd w:val="0"/>
        <w:jc w:val="both"/>
        <w:rPr>
          <w:rFonts w:ascii="Arial" w:hAnsi="Arial"/>
          <w:b/>
          <w:bCs/>
          <w:lang w:val="es-MX"/>
        </w:rPr>
      </w:pPr>
    </w:p>
    <w:p w14:paraId="0235993E" w14:textId="3E5DCCC7" w:rsidR="0055180A" w:rsidRPr="005D031D" w:rsidRDefault="0055180A" w:rsidP="0055180A">
      <w:pPr>
        <w:spacing w:line="360" w:lineRule="auto"/>
        <w:jc w:val="both"/>
        <w:rPr>
          <w:rFonts w:ascii="Arial" w:hAnsi="Arial"/>
          <w:color w:val="000000" w:themeColor="text1"/>
        </w:rPr>
      </w:pPr>
      <w:r w:rsidRPr="005312B9">
        <w:rPr>
          <w:rFonts w:ascii="Arial" w:hAnsi="Arial"/>
          <w:b/>
          <w:color w:val="984806" w:themeColor="accent6" w:themeShade="80"/>
        </w:rPr>
        <w:t xml:space="preserve">Entregable </w:t>
      </w:r>
      <w:r w:rsidR="005312B9" w:rsidRPr="005312B9">
        <w:rPr>
          <w:rFonts w:ascii="Arial" w:hAnsi="Arial"/>
          <w:b/>
          <w:color w:val="984806" w:themeColor="accent6" w:themeShade="80"/>
        </w:rPr>
        <w:t>5</w:t>
      </w:r>
      <w:r w:rsidRPr="005312B9">
        <w:rPr>
          <w:rFonts w:ascii="Arial" w:hAnsi="Arial"/>
          <w:b/>
          <w:color w:val="984806" w:themeColor="accent6" w:themeShade="80"/>
        </w:rPr>
        <w:t>:</w:t>
      </w:r>
      <w:r w:rsidRPr="005312B9">
        <w:rPr>
          <w:rFonts w:ascii="Arial" w:hAnsi="Arial"/>
          <w:color w:val="984806" w:themeColor="accent6" w:themeShade="80"/>
        </w:rPr>
        <w:t xml:space="preserve"> </w:t>
      </w:r>
      <w:r w:rsidRPr="005D031D">
        <w:rPr>
          <w:rFonts w:ascii="Arial" w:hAnsi="Arial"/>
          <w:color w:val="000000" w:themeColor="text1"/>
        </w:rPr>
        <w:t xml:space="preserve">Imagen resultante con las conexiones </w:t>
      </w:r>
      <w:r w:rsidRPr="005D031D">
        <w:rPr>
          <w:rFonts w:ascii="Arial" w:hAnsi="Arial"/>
          <w:color w:val="000000" w:themeColor="text1"/>
          <w:highlight w:val="yellow"/>
        </w:rPr>
        <w:t>10 PTOS</w:t>
      </w:r>
    </w:p>
    <w:p w14:paraId="3796337B" w14:textId="77777777" w:rsidR="000770F6" w:rsidRPr="005D031D" w:rsidRDefault="000770F6" w:rsidP="00F85B89">
      <w:pPr>
        <w:autoSpaceDE w:val="0"/>
        <w:autoSpaceDN w:val="0"/>
        <w:adjustRightInd w:val="0"/>
        <w:jc w:val="both"/>
        <w:rPr>
          <w:rFonts w:ascii="Arial" w:hAnsi="Arial" w:cs="Arial"/>
          <w:b/>
          <w:color w:val="E36C0A" w:themeColor="accent6" w:themeShade="BF"/>
          <w:lang w:val="es-MX"/>
        </w:rPr>
      </w:pPr>
    </w:p>
    <w:p w14:paraId="4FBDBA61" w14:textId="61F5EF0D" w:rsidR="00650A3E" w:rsidRPr="005D031D" w:rsidRDefault="005312B9" w:rsidP="00F50836">
      <w:pPr>
        <w:jc w:val="both"/>
        <w:rPr>
          <w:rFonts w:ascii="Arial" w:hAnsi="Arial"/>
          <w:color w:val="FF0000"/>
        </w:rPr>
      </w:pPr>
      <w:r>
        <w:rPr>
          <w:noProof/>
          <w:lang w:val="es-ES"/>
        </w:rPr>
        <mc:AlternateContent>
          <mc:Choice Requires="wps">
            <w:drawing>
              <wp:inline distT="0" distB="0" distL="0" distR="0" wp14:anchorId="5B68589D" wp14:editId="4D1C75B9">
                <wp:extent cx="1459230" cy="370205"/>
                <wp:effectExtent l="0" t="0" r="0" b="0"/>
                <wp:docPr id="424574623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923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91FF26" w14:textId="2F17A92B" w:rsidR="005312B9" w:rsidRPr="005312B9" w:rsidRDefault="005312B9" w:rsidP="005312B9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312B9"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ACTIVIDAD </w:t>
                            </w:r>
                            <w:r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68589D" id="_x0000_s1036" type="#_x0000_t202" style="width:114.9pt;height: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" filled="f" stroked="f">
                <v:textbox inset="0,0,0,0">
                  <w:txbxContent>
                    <w:p w14:paraId="4591FF26" w14:textId="2F17A92B" w:rsidR="005312B9" w:rsidRPr="005312B9" w:rsidRDefault="005312B9" w:rsidP="005312B9">
                      <w:pPr>
                        <w:jc w:val="center"/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312B9"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ACTIVIDAD </w:t>
                      </w:r>
                      <w:r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55158" w:rsidRPr="005D031D">
        <w:rPr>
          <w:rFonts w:ascii="Arial" w:hAnsi="Arial" w:cs="Arial"/>
        </w:rPr>
        <w:tab/>
      </w:r>
    </w:p>
    <w:p w14:paraId="1B0DB96E" w14:textId="77777777" w:rsidR="005D031D" w:rsidRPr="005D031D" w:rsidRDefault="005D031D" w:rsidP="00555158">
      <w:pPr>
        <w:jc w:val="both"/>
        <w:rPr>
          <w:rFonts w:ascii="Arial" w:hAnsi="Arial"/>
        </w:rPr>
      </w:pPr>
    </w:p>
    <w:tbl>
      <w:tblPr>
        <w:tblStyle w:val="Tablaconcuadrcula"/>
        <w:tblW w:w="0" w:type="auto"/>
        <w:tblInd w:w="88" w:type="dxa"/>
        <w:tblLook w:val="04A0" w:firstRow="1" w:lastRow="0" w:firstColumn="1" w:lastColumn="0" w:noHBand="0" w:noVBand="1"/>
      </w:tblPr>
      <w:tblGrid>
        <w:gridCol w:w="1702"/>
        <w:gridCol w:w="1984"/>
        <w:gridCol w:w="2410"/>
        <w:gridCol w:w="2552"/>
      </w:tblGrid>
      <w:tr w:rsidR="005D031D" w:rsidRPr="005D031D" w14:paraId="066409B2" w14:textId="6AE4C7E2" w:rsidTr="005D031D">
        <w:tc>
          <w:tcPr>
            <w:tcW w:w="1702" w:type="dxa"/>
          </w:tcPr>
          <w:p w14:paraId="4738ED6B" w14:textId="3A8C7E78" w:rsidR="00555158" w:rsidRPr="005D031D" w:rsidRDefault="00555158" w:rsidP="00555158">
            <w:pPr>
              <w:jc w:val="both"/>
              <w:rPr>
                <w:rFonts w:ascii="Arial" w:hAnsi="Arial" w:cs="Arial"/>
                <w:bCs/>
              </w:rPr>
            </w:pPr>
            <w:r w:rsidRPr="005D031D">
              <w:rPr>
                <w:rFonts w:ascii="Arial" w:hAnsi="Arial" w:cs="Arial"/>
                <w:bCs/>
              </w:rPr>
              <w:t>Nombre del Router actual</w:t>
            </w:r>
          </w:p>
        </w:tc>
        <w:tc>
          <w:tcPr>
            <w:tcW w:w="1984" w:type="dxa"/>
          </w:tcPr>
          <w:p w14:paraId="6DF90C91" w14:textId="23617F57" w:rsidR="00555158" w:rsidRPr="005D031D" w:rsidRDefault="00555158" w:rsidP="00555158">
            <w:pPr>
              <w:jc w:val="both"/>
              <w:rPr>
                <w:rFonts w:ascii="Arial" w:hAnsi="Arial" w:cs="Arial"/>
                <w:bCs/>
              </w:rPr>
            </w:pPr>
            <w:r w:rsidRPr="005D031D">
              <w:rPr>
                <w:rFonts w:ascii="Arial" w:hAnsi="Arial" w:cs="Arial"/>
                <w:bCs/>
              </w:rPr>
              <w:t xml:space="preserve">Nombre </w:t>
            </w:r>
            <w:r w:rsidR="00650A3E" w:rsidRPr="005D031D">
              <w:rPr>
                <w:rFonts w:ascii="Arial" w:hAnsi="Arial" w:cs="Arial"/>
                <w:bCs/>
              </w:rPr>
              <w:t xml:space="preserve"> del router </w:t>
            </w:r>
            <w:r w:rsidRPr="005D031D">
              <w:rPr>
                <w:rFonts w:ascii="Arial" w:hAnsi="Arial" w:cs="Arial"/>
                <w:bCs/>
              </w:rPr>
              <w:t>propuesto</w:t>
            </w:r>
          </w:p>
        </w:tc>
        <w:tc>
          <w:tcPr>
            <w:tcW w:w="2410" w:type="dxa"/>
          </w:tcPr>
          <w:p w14:paraId="65D5282E" w14:textId="3AAA2A08" w:rsidR="00555158" w:rsidRPr="005D031D" w:rsidRDefault="00555158" w:rsidP="00555158">
            <w:pPr>
              <w:jc w:val="both"/>
              <w:rPr>
                <w:rFonts w:ascii="Arial" w:hAnsi="Arial" w:cs="Arial"/>
                <w:bCs/>
              </w:rPr>
            </w:pPr>
            <w:r w:rsidRPr="005D031D">
              <w:rPr>
                <w:rFonts w:ascii="Arial" w:hAnsi="Arial" w:cs="Arial"/>
                <w:bCs/>
              </w:rPr>
              <w:t>Nombre del switch/repetidor/Hub actual</w:t>
            </w:r>
          </w:p>
        </w:tc>
        <w:tc>
          <w:tcPr>
            <w:tcW w:w="2552" w:type="dxa"/>
          </w:tcPr>
          <w:p w14:paraId="3D7348F3" w14:textId="736243FA" w:rsidR="00555158" w:rsidRPr="005D031D" w:rsidRDefault="005D031D" w:rsidP="00555158">
            <w:pPr>
              <w:jc w:val="both"/>
              <w:rPr>
                <w:rFonts w:ascii="Arial" w:hAnsi="Arial" w:cs="Arial"/>
                <w:bCs/>
              </w:rPr>
            </w:pPr>
            <w:r w:rsidRPr="005D031D">
              <w:rPr>
                <w:rFonts w:ascii="Arial" w:hAnsi="Arial" w:cs="Arial"/>
                <w:bCs/>
              </w:rPr>
              <w:t xml:space="preserve">Nombre del switch/repetidor/Hub </w:t>
            </w:r>
            <w:r w:rsidR="00555158" w:rsidRPr="005D031D">
              <w:rPr>
                <w:rFonts w:ascii="Arial" w:hAnsi="Arial" w:cs="Arial"/>
                <w:bCs/>
              </w:rPr>
              <w:t>propuesto</w:t>
            </w:r>
          </w:p>
        </w:tc>
      </w:tr>
      <w:tr w:rsidR="005D031D" w:rsidRPr="005D031D" w14:paraId="77373C03" w14:textId="510E8E9E" w:rsidTr="005D031D">
        <w:tc>
          <w:tcPr>
            <w:tcW w:w="1702" w:type="dxa"/>
          </w:tcPr>
          <w:p w14:paraId="7697C2A5" w14:textId="77777777" w:rsidR="00555158" w:rsidRPr="005D031D" w:rsidRDefault="00555158" w:rsidP="00555158">
            <w:pPr>
              <w:jc w:val="both"/>
              <w:rPr>
                <w:rFonts w:ascii="Arial" w:hAnsi="Arial" w:cs="Arial"/>
                <w:b/>
                <w:color w:val="E36C0A" w:themeColor="accent6" w:themeShade="BF"/>
              </w:rPr>
            </w:pPr>
          </w:p>
        </w:tc>
        <w:tc>
          <w:tcPr>
            <w:tcW w:w="1984" w:type="dxa"/>
          </w:tcPr>
          <w:p w14:paraId="37133724" w14:textId="77777777" w:rsidR="00555158" w:rsidRPr="005D031D" w:rsidRDefault="00555158" w:rsidP="00555158">
            <w:pPr>
              <w:jc w:val="both"/>
              <w:rPr>
                <w:rFonts w:ascii="Arial" w:hAnsi="Arial" w:cs="Arial"/>
                <w:b/>
                <w:color w:val="E36C0A" w:themeColor="accent6" w:themeShade="BF"/>
              </w:rPr>
            </w:pPr>
          </w:p>
        </w:tc>
        <w:tc>
          <w:tcPr>
            <w:tcW w:w="2410" w:type="dxa"/>
          </w:tcPr>
          <w:p w14:paraId="36822E8C" w14:textId="77777777" w:rsidR="00555158" w:rsidRPr="005D031D" w:rsidRDefault="00555158" w:rsidP="00555158">
            <w:pPr>
              <w:jc w:val="both"/>
              <w:rPr>
                <w:rFonts w:ascii="Arial" w:hAnsi="Arial" w:cs="Arial"/>
                <w:b/>
                <w:color w:val="E36C0A" w:themeColor="accent6" w:themeShade="BF"/>
              </w:rPr>
            </w:pPr>
          </w:p>
        </w:tc>
        <w:tc>
          <w:tcPr>
            <w:tcW w:w="2552" w:type="dxa"/>
          </w:tcPr>
          <w:p w14:paraId="3B4080F5" w14:textId="77777777" w:rsidR="00555158" w:rsidRPr="005D031D" w:rsidRDefault="00555158" w:rsidP="00555158">
            <w:pPr>
              <w:jc w:val="both"/>
              <w:rPr>
                <w:rFonts w:ascii="Arial" w:hAnsi="Arial" w:cs="Arial"/>
                <w:b/>
                <w:color w:val="E36C0A" w:themeColor="accent6" w:themeShade="BF"/>
              </w:rPr>
            </w:pPr>
          </w:p>
        </w:tc>
      </w:tr>
      <w:tr w:rsidR="005D031D" w:rsidRPr="005D031D" w14:paraId="6C907A9B" w14:textId="34A01783" w:rsidTr="005D031D">
        <w:tc>
          <w:tcPr>
            <w:tcW w:w="1702" w:type="dxa"/>
          </w:tcPr>
          <w:p w14:paraId="1D063A6D" w14:textId="77777777" w:rsidR="00555158" w:rsidRPr="005D031D" w:rsidRDefault="00555158" w:rsidP="00555158">
            <w:pPr>
              <w:jc w:val="both"/>
              <w:rPr>
                <w:rFonts w:ascii="Arial" w:hAnsi="Arial" w:cs="Arial"/>
                <w:b/>
                <w:color w:val="E36C0A" w:themeColor="accent6" w:themeShade="BF"/>
              </w:rPr>
            </w:pPr>
          </w:p>
        </w:tc>
        <w:tc>
          <w:tcPr>
            <w:tcW w:w="1984" w:type="dxa"/>
          </w:tcPr>
          <w:p w14:paraId="12FC1A7A" w14:textId="77777777" w:rsidR="00555158" w:rsidRPr="005D031D" w:rsidRDefault="00555158" w:rsidP="00555158">
            <w:pPr>
              <w:jc w:val="both"/>
              <w:rPr>
                <w:rFonts w:ascii="Arial" w:hAnsi="Arial" w:cs="Arial"/>
                <w:b/>
                <w:color w:val="E36C0A" w:themeColor="accent6" w:themeShade="BF"/>
              </w:rPr>
            </w:pPr>
          </w:p>
        </w:tc>
        <w:tc>
          <w:tcPr>
            <w:tcW w:w="2410" w:type="dxa"/>
          </w:tcPr>
          <w:p w14:paraId="7CB2D4A1" w14:textId="77777777" w:rsidR="00555158" w:rsidRPr="005D031D" w:rsidRDefault="00555158" w:rsidP="00555158">
            <w:pPr>
              <w:jc w:val="both"/>
              <w:rPr>
                <w:rFonts w:ascii="Arial" w:hAnsi="Arial" w:cs="Arial"/>
                <w:b/>
                <w:color w:val="E36C0A" w:themeColor="accent6" w:themeShade="BF"/>
              </w:rPr>
            </w:pPr>
          </w:p>
        </w:tc>
        <w:tc>
          <w:tcPr>
            <w:tcW w:w="2552" w:type="dxa"/>
          </w:tcPr>
          <w:p w14:paraId="73940EBC" w14:textId="77777777" w:rsidR="00555158" w:rsidRPr="005D031D" w:rsidRDefault="00555158" w:rsidP="00555158">
            <w:pPr>
              <w:jc w:val="both"/>
              <w:rPr>
                <w:rFonts w:ascii="Arial" w:hAnsi="Arial" w:cs="Arial"/>
                <w:b/>
                <w:color w:val="E36C0A" w:themeColor="accent6" w:themeShade="BF"/>
              </w:rPr>
            </w:pPr>
          </w:p>
        </w:tc>
      </w:tr>
    </w:tbl>
    <w:p w14:paraId="642BAAEA" w14:textId="3142002F" w:rsidR="00555158" w:rsidRPr="005D031D" w:rsidRDefault="00555158" w:rsidP="00555158">
      <w:pPr>
        <w:jc w:val="center"/>
        <w:rPr>
          <w:rFonts w:ascii="Arial" w:hAnsi="Arial"/>
        </w:rPr>
      </w:pPr>
      <w:r w:rsidRPr="005D031D">
        <w:rPr>
          <w:rFonts w:ascii="Arial" w:hAnsi="Arial"/>
        </w:rPr>
        <w:t xml:space="preserve">Tabla </w:t>
      </w:r>
      <w:r w:rsidR="005D031D" w:rsidRPr="005D031D">
        <w:rPr>
          <w:rFonts w:ascii="Arial" w:hAnsi="Arial"/>
        </w:rPr>
        <w:t>4</w:t>
      </w:r>
      <w:r w:rsidRPr="005D031D">
        <w:rPr>
          <w:rFonts w:ascii="Arial" w:hAnsi="Arial"/>
        </w:rPr>
        <w:t xml:space="preserve"> Asignación de nombres de dispositivos</w:t>
      </w:r>
      <w:r w:rsidR="005D031D" w:rsidRPr="005D031D">
        <w:rPr>
          <w:rFonts w:ascii="Arial" w:hAnsi="Arial"/>
        </w:rPr>
        <w:t xml:space="preserve"> de red</w:t>
      </w:r>
    </w:p>
    <w:p w14:paraId="3D5C2E3E" w14:textId="1C25DFFB" w:rsidR="00BE0D7E" w:rsidRPr="00C94A28" w:rsidRDefault="00BE0D7E" w:rsidP="00141178">
      <w:pPr>
        <w:jc w:val="both"/>
        <w:rPr>
          <w:rFonts w:ascii="Arial" w:hAnsi="Arial"/>
          <w:color w:val="000000" w:themeColor="text1"/>
        </w:rPr>
      </w:pPr>
    </w:p>
    <w:p w14:paraId="6C2E24EB" w14:textId="77777777" w:rsidR="00C94A28" w:rsidRPr="005D031D" w:rsidRDefault="00C94A28" w:rsidP="00141178">
      <w:pPr>
        <w:jc w:val="both"/>
        <w:rPr>
          <w:rFonts w:ascii="Arial" w:hAnsi="Arial" w:cs="Arial"/>
          <w:b/>
          <w:color w:val="E36C0A" w:themeColor="accent6" w:themeShade="BF"/>
        </w:rPr>
      </w:pPr>
    </w:p>
    <w:p w14:paraId="39BCFFCD" w14:textId="3A7290FD" w:rsidR="005D031D" w:rsidRDefault="005D031D" w:rsidP="00141178">
      <w:pPr>
        <w:spacing w:line="360" w:lineRule="auto"/>
        <w:jc w:val="both"/>
        <w:rPr>
          <w:rFonts w:ascii="Arial" w:hAnsi="Arial"/>
          <w:color w:val="000000" w:themeColor="text1"/>
        </w:rPr>
      </w:pPr>
      <w:r w:rsidRPr="005312B9">
        <w:rPr>
          <w:rFonts w:ascii="Arial" w:hAnsi="Arial"/>
          <w:b/>
          <w:color w:val="984806" w:themeColor="accent6" w:themeShade="80"/>
        </w:rPr>
        <w:t xml:space="preserve">Entregable </w:t>
      </w:r>
      <w:r w:rsidR="005312B9" w:rsidRPr="005312B9">
        <w:rPr>
          <w:rFonts w:ascii="Arial" w:hAnsi="Arial"/>
          <w:b/>
          <w:color w:val="984806" w:themeColor="accent6" w:themeShade="80"/>
        </w:rPr>
        <w:t>6</w:t>
      </w:r>
      <w:r w:rsidRPr="005312B9">
        <w:rPr>
          <w:rFonts w:ascii="Arial" w:hAnsi="Arial"/>
          <w:b/>
          <w:color w:val="984806" w:themeColor="accent6" w:themeShade="80"/>
        </w:rPr>
        <w:t>:</w:t>
      </w:r>
      <w:r w:rsidR="00141178" w:rsidRPr="005312B9">
        <w:rPr>
          <w:rFonts w:ascii="Arial" w:hAnsi="Arial"/>
          <w:color w:val="984806" w:themeColor="accent6" w:themeShade="80"/>
        </w:rPr>
        <w:t xml:space="preserve"> </w:t>
      </w:r>
      <w:r w:rsidR="00141178">
        <w:rPr>
          <w:rFonts w:ascii="Arial" w:hAnsi="Arial"/>
          <w:color w:val="000000" w:themeColor="text1"/>
        </w:rPr>
        <w:t xml:space="preserve">Tabla </w:t>
      </w:r>
      <w:r w:rsidR="00450B9E">
        <w:rPr>
          <w:rFonts w:ascii="Arial" w:hAnsi="Arial"/>
          <w:color w:val="000000" w:themeColor="text1"/>
        </w:rPr>
        <w:t xml:space="preserve">4 </w:t>
      </w:r>
      <w:r w:rsidR="00141178">
        <w:rPr>
          <w:rFonts w:ascii="Arial" w:hAnsi="Arial"/>
          <w:color w:val="000000" w:themeColor="text1"/>
        </w:rPr>
        <w:t>completa</w:t>
      </w:r>
      <w:r w:rsidR="00C94A28">
        <w:rPr>
          <w:rFonts w:ascii="Arial" w:hAnsi="Arial"/>
          <w:color w:val="000000" w:themeColor="text1"/>
        </w:rPr>
        <w:t>,</w:t>
      </w:r>
      <w:r w:rsidR="00141178">
        <w:rPr>
          <w:rFonts w:ascii="Arial" w:hAnsi="Arial"/>
          <w:color w:val="000000" w:themeColor="text1"/>
        </w:rPr>
        <w:t xml:space="preserve"> i</w:t>
      </w:r>
      <w:r w:rsidRPr="005D031D">
        <w:rPr>
          <w:rFonts w:ascii="Arial" w:hAnsi="Arial"/>
          <w:color w:val="000000" w:themeColor="text1"/>
        </w:rPr>
        <w:t>magen resultante</w:t>
      </w:r>
      <w:r w:rsidR="00C94A28">
        <w:rPr>
          <w:rFonts w:ascii="Arial" w:hAnsi="Arial"/>
          <w:color w:val="000000" w:themeColor="text1"/>
        </w:rPr>
        <w:t xml:space="preserve"> del PKT</w:t>
      </w:r>
      <w:r w:rsidRPr="005D031D">
        <w:rPr>
          <w:rFonts w:ascii="Arial" w:hAnsi="Arial"/>
          <w:color w:val="000000" w:themeColor="text1"/>
        </w:rPr>
        <w:t xml:space="preserve"> con </w:t>
      </w:r>
      <w:r w:rsidR="00141178">
        <w:rPr>
          <w:rFonts w:ascii="Arial" w:hAnsi="Arial"/>
          <w:color w:val="000000" w:themeColor="text1"/>
        </w:rPr>
        <w:t>los nuevos nombres de hosts y de dispositivos de red</w:t>
      </w:r>
      <w:r w:rsidR="00387EC9">
        <w:rPr>
          <w:rFonts w:ascii="Arial" w:hAnsi="Arial"/>
          <w:color w:val="000000" w:themeColor="text1"/>
        </w:rPr>
        <w:t xml:space="preserve">. </w:t>
      </w:r>
      <w:r w:rsidRPr="005D031D">
        <w:rPr>
          <w:rFonts w:ascii="Arial" w:hAnsi="Arial"/>
          <w:color w:val="000000" w:themeColor="text1"/>
          <w:highlight w:val="yellow"/>
        </w:rPr>
        <w:t>10 PTOS</w:t>
      </w:r>
    </w:p>
    <w:p w14:paraId="73A8CBC2" w14:textId="77777777" w:rsidR="00106453" w:rsidRPr="005D031D" w:rsidRDefault="00106453" w:rsidP="00141178">
      <w:pPr>
        <w:spacing w:line="360" w:lineRule="auto"/>
        <w:jc w:val="both"/>
        <w:rPr>
          <w:rFonts w:ascii="Arial" w:hAnsi="Arial"/>
          <w:color w:val="000000" w:themeColor="text1"/>
        </w:rPr>
      </w:pPr>
    </w:p>
    <w:p w14:paraId="31924E76" w14:textId="740E5F92" w:rsidR="00303D5D" w:rsidRDefault="005312B9" w:rsidP="00303D5D">
      <w:pPr>
        <w:jc w:val="both"/>
        <w:rPr>
          <w:rFonts w:ascii="Arial" w:hAnsi="Arial"/>
        </w:rPr>
      </w:pPr>
      <w:r>
        <w:rPr>
          <w:noProof/>
          <w:lang w:val="es-ES"/>
        </w:rPr>
        <mc:AlternateContent>
          <mc:Choice Requires="wps">
            <w:drawing>
              <wp:inline distT="0" distB="0" distL="0" distR="0" wp14:anchorId="19018F1C" wp14:editId="6BDBE695">
                <wp:extent cx="1459230" cy="370205"/>
                <wp:effectExtent l="0" t="0" r="0" b="0"/>
                <wp:docPr id="1100783408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5923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EDE061" w14:textId="47C46B8E" w:rsidR="005312B9" w:rsidRPr="005312B9" w:rsidRDefault="005312B9" w:rsidP="005312B9">
                            <w:pPr>
                              <w:jc w:val="center"/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312B9"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ACTIVIDAD </w:t>
                            </w:r>
                            <w:r>
                              <w:rPr>
                                <w:rFonts w:ascii="Impact" w:hAnsi="Impact"/>
                                <w:b/>
                                <w:outline/>
                                <w:color w:val="C0504D" w:themeColor="accent2"/>
                                <w:sz w:val="32"/>
                                <w:szCs w:val="3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018F1C" id="_x0000_s1037" type="#_x0000_t202" style="width:114.9pt;height: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" filled="f" stroked="f">
                <v:textbox inset="0,0,0,0">
                  <w:txbxContent>
                    <w:p w14:paraId="51EDE061" w14:textId="47C46B8E" w:rsidR="005312B9" w:rsidRPr="005312B9" w:rsidRDefault="005312B9" w:rsidP="005312B9">
                      <w:pPr>
                        <w:jc w:val="center"/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312B9"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ACTIVIDAD </w:t>
                      </w:r>
                      <w:r>
                        <w:rPr>
                          <w:rFonts w:ascii="Impact" w:hAnsi="Impact"/>
                          <w:b/>
                          <w:outline/>
                          <w:color w:val="C0504D" w:themeColor="accent2"/>
                          <w:sz w:val="32"/>
                          <w:szCs w:val="3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03D5D" w:rsidRPr="005D031D">
        <w:rPr>
          <w:rFonts w:ascii="Arial" w:hAnsi="Arial" w:cs="Arial"/>
        </w:rPr>
        <w:tab/>
      </w:r>
    </w:p>
    <w:p w14:paraId="285062E3" w14:textId="77777777" w:rsidR="00303D5D" w:rsidRDefault="00303D5D" w:rsidP="00303D5D">
      <w:pPr>
        <w:jc w:val="both"/>
        <w:rPr>
          <w:rFonts w:ascii="Arial" w:hAnsi="Arial"/>
        </w:rPr>
      </w:pPr>
    </w:p>
    <w:p w14:paraId="54D8D15E" w14:textId="77777777" w:rsidR="00303D5D" w:rsidRPr="005D031D" w:rsidRDefault="00303D5D" w:rsidP="00303D5D">
      <w:pPr>
        <w:jc w:val="both"/>
        <w:rPr>
          <w:rFonts w:ascii="Arial" w:hAnsi="Arial"/>
        </w:rPr>
      </w:pPr>
    </w:p>
    <w:p w14:paraId="33435913" w14:textId="6E8D35E2" w:rsidR="005D031D" w:rsidRPr="00387EC9" w:rsidRDefault="00303D5D" w:rsidP="00387EC9">
      <w:pPr>
        <w:spacing w:line="360" w:lineRule="auto"/>
        <w:jc w:val="both"/>
        <w:rPr>
          <w:rFonts w:ascii="Arial" w:hAnsi="Arial"/>
          <w:color w:val="000000" w:themeColor="text1"/>
        </w:rPr>
      </w:pPr>
      <w:r w:rsidRPr="005312B9">
        <w:rPr>
          <w:rFonts w:ascii="Arial" w:hAnsi="Arial"/>
          <w:b/>
          <w:color w:val="984806" w:themeColor="accent6" w:themeShade="80"/>
        </w:rPr>
        <w:t xml:space="preserve">Entregable </w:t>
      </w:r>
      <w:r w:rsidR="005312B9" w:rsidRPr="005312B9">
        <w:rPr>
          <w:rFonts w:ascii="Arial" w:hAnsi="Arial"/>
          <w:b/>
          <w:color w:val="984806" w:themeColor="accent6" w:themeShade="80"/>
        </w:rPr>
        <w:t>7</w:t>
      </w:r>
      <w:r w:rsidRPr="005312B9">
        <w:rPr>
          <w:rFonts w:ascii="Arial" w:hAnsi="Arial"/>
          <w:b/>
          <w:color w:val="984806" w:themeColor="accent6" w:themeShade="80"/>
        </w:rPr>
        <w:t>:</w:t>
      </w:r>
      <w:r w:rsidRPr="005312B9">
        <w:rPr>
          <w:rFonts w:ascii="Arial" w:hAnsi="Arial"/>
          <w:color w:val="984806" w:themeColor="accent6" w:themeShade="80"/>
        </w:rPr>
        <w:t xml:space="preserve"> </w:t>
      </w:r>
      <w:r w:rsidR="006125E4">
        <w:rPr>
          <w:rFonts w:ascii="Arial" w:hAnsi="Arial"/>
          <w:color w:val="000000" w:themeColor="text1"/>
        </w:rPr>
        <w:t>Show running-config de cada router, señalando nombre y contraseñas</w:t>
      </w:r>
      <w:r w:rsidRPr="005D031D">
        <w:rPr>
          <w:rFonts w:ascii="Arial" w:hAnsi="Arial"/>
          <w:color w:val="000000" w:themeColor="text1"/>
        </w:rPr>
        <w:t xml:space="preserve"> </w:t>
      </w:r>
      <w:r w:rsidR="00A160EB">
        <w:rPr>
          <w:rFonts w:ascii="Arial" w:hAnsi="Arial"/>
          <w:color w:val="000000" w:themeColor="text1"/>
          <w:highlight w:val="yellow"/>
        </w:rPr>
        <w:t>3</w:t>
      </w:r>
      <w:r w:rsidRPr="005D031D">
        <w:rPr>
          <w:rFonts w:ascii="Arial" w:hAnsi="Arial"/>
          <w:color w:val="000000" w:themeColor="text1"/>
          <w:highlight w:val="yellow"/>
        </w:rPr>
        <w:t>0 PTOS</w:t>
      </w:r>
    </w:p>
    <w:sectPr w:rsidR="005D031D" w:rsidRPr="00387EC9" w:rsidSect="00F07867"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64C760" w14:textId="77777777" w:rsidR="00182F90" w:rsidRDefault="00182F90" w:rsidP="00817214">
      <w:r>
        <w:separator/>
      </w:r>
    </w:p>
  </w:endnote>
  <w:endnote w:type="continuationSeparator" w:id="0">
    <w:p w14:paraId="3A36E6B2" w14:textId="77777777" w:rsidR="00182F90" w:rsidRDefault="00182F90" w:rsidP="00817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rande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4D5298" w14:textId="77777777" w:rsidR="003B1F13" w:rsidRPr="005312B9" w:rsidRDefault="003B1F13" w:rsidP="003B1F13">
    <w:pPr>
      <w:jc w:val="right"/>
      <w:rPr>
        <w:rFonts w:hAnsi="Calibri"/>
        <w:b/>
        <w:bCs/>
        <w:color w:val="948A54" w:themeColor="background2" w:themeShade="80"/>
        <w:kern w:val="24"/>
        <w:lang w:val="en-US"/>
      </w:rPr>
    </w:pPr>
    <w:r w:rsidRPr="005312B9">
      <w:rPr>
        <w:rFonts w:hAnsi="Calibri"/>
        <w:b/>
        <w:bCs/>
        <w:color w:val="948A54" w:themeColor="background2" w:themeShade="80"/>
        <w:kern w:val="24"/>
        <w:lang w:val="en-US"/>
      </w:rPr>
      <w:t xml:space="preserve">Copyright </w:t>
    </w:r>
    <w:r w:rsidRPr="005312B9">
      <w:rPr>
        <w:rFonts w:hAnsi="Calibri"/>
        <w:b/>
        <w:bCs/>
        <w:color w:val="948A54" w:themeColor="background2" w:themeShade="80"/>
        <w:kern w:val="24"/>
        <w:lang w:val="en-US"/>
      </w:rPr>
      <w:t>©</w:t>
    </w:r>
    <w:r w:rsidRPr="005312B9">
      <w:rPr>
        <w:rFonts w:hAnsi="Calibri"/>
        <w:b/>
        <w:bCs/>
        <w:color w:val="948A54" w:themeColor="background2" w:themeShade="80"/>
        <w:kern w:val="24"/>
        <w:lang w:val="en-US"/>
      </w:rPr>
      <w:t xml:space="preserve"> M.C. ADRIANA HERN</w:t>
    </w:r>
    <w:r w:rsidRPr="005312B9">
      <w:rPr>
        <w:rFonts w:hAnsi="Calibri"/>
        <w:b/>
        <w:bCs/>
        <w:color w:val="948A54" w:themeColor="background2" w:themeShade="80"/>
        <w:kern w:val="24"/>
        <w:lang w:val="en-US"/>
      </w:rPr>
      <w:t>Á</w:t>
    </w:r>
    <w:r w:rsidRPr="005312B9">
      <w:rPr>
        <w:rFonts w:hAnsi="Calibri"/>
        <w:b/>
        <w:bCs/>
        <w:color w:val="948A54" w:themeColor="background2" w:themeShade="80"/>
        <w:kern w:val="24"/>
        <w:lang w:val="en-US"/>
      </w:rPr>
      <w:t>NDEZ BERISTAIN</w:t>
    </w:r>
  </w:p>
  <w:p w14:paraId="7F8EC977" w14:textId="40948B16" w:rsidR="003B1F13" w:rsidRPr="005312B9" w:rsidRDefault="003B1F13" w:rsidP="003B1F13">
    <w:pPr>
      <w:jc w:val="right"/>
      <w:rPr>
        <w:rFonts w:hAnsi="Calibri"/>
        <w:b/>
        <w:bCs/>
        <w:color w:val="948A54" w:themeColor="background2" w:themeShade="80"/>
        <w:kern w:val="24"/>
      </w:rPr>
    </w:pPr>
    <w:r w:rsidRPr="005312B9">
      <w:rPr>
        <w:rFonts w:hAnsi="Calibri"/>
        <w:b/>
        <w:bCs/>
        <w:color w:val="948A54" w:themeColor="background2" w:themeShade="80"/>
        <w:kern w:val="24"/>
        <w:sz w:val="22"/>
        <w:szCs w:val="22"/>
      </w:rPr>
      <w:t>Este documento es de mi autor</w:t>
    </w:r>
    <w:r w:rsidRPr="005312B9">
      <w:rPr>
        <w:rFonts w:hAnsi="Calibri"/>
        <w:b/>
        <w:bCs/>
        <w:color w:val="948A54" w:themeColor="background2" w:themeShade="80"/>
        <w:kern w:val="24"/>
        <w:sz w:val="22"/>
        <w:szCs w:val="22"/>
      </w:rPr>
      <w:t>í</w:t>
    </w:r>
    <w:r w:rsidRPr="005312B9">
      <w:rPr>
        <w:rFonts w:hAnsi="Calibri"/>
        <w:b/>
        <w:bCs/>
        <w:color w:val="948A54" w:themeColor="background2" w:themeShade="80"/>
        <w:kern w:val="24"/>
        <w:sz w:val="22"/>
        <w:szCs w:val="22"/>
      </w:rPr>
      <w:t>a, te solicito no subas mi documento de proyecto a un servidor en l</w:t>
    </w:r>
    <w:r w:rsidRPr="005312B9">
      <w:rPr>
        <w:rFonts w:hAnsi="Calibri"/>
        <w:b/>
        <w:bCs/>
        <w:color w:val="948A54" w:themeColor="background2" w:themeShade="80"/>
        <w:kern w:val="24"/>
        <w:sz w:val="22"/>
        <w:szCs w:val="22"/>
      </w:rPr>
      <w:t>í</w:t>
    </w:r>
    <w:r w:rsidRPr="005312B9">
      <w:rPr>
        <w:rFonts w:hAnsi="Calibri"/>
        <w:b/>
        <w:bCs/>
        <w:color w:val="948A54" w:themeColor="background2" w:themeShade="80"/>
        <w:kern w:val="24"/>
        <w:sz w:val="22"/>
        <w:szCs w:val="22"/>
      </w:rPr>
      <w:t>nea de Tareas para ser descargado por cualquiera</w:t>
    </w:r>
    <w:r w:rsidRPr="005312B9">
      <w:rPr>
        <w:rFonts w:hAnsi="Calibri"/>
        <w:b/>
        <w:bCs/>
        <w:color w:val="948A54" w:themeColor="background2" w:themeShade="80"/>
        <w:kern w:val="24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9A3787" w14:textId="77777777" w:rsidR="00182F90" w:rsidRDefault="00182F90" w:rsidP="00817214">
      <w:r>
        <w:separator/>
      </w:r>
    </w:p>
  </w:footnote>
  <w:footnote w:type="continuationSeparator" w:id="0">
    <w:p w14:paraId="64C3CCDC" w14:textId="77777777" w:rsidR="00182F90" w:rsidRDefault="00182F90" w:rsidP="008172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5C059BA"/>
    <w:multiLevelType w:val="hybridMultilevel"/>
    <w:tmpl w:val="F398962E"/>
    <w:lvl w:ilvl="0" w:tplc="11A2C9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D6B8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06E3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FE4A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62B3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2CE6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50D1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9AD5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F84E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FB6B8C"/>
    <w:multiLevelType w:val="hybridMultilevel"/>
    <w:tmpl w:val="664CE7B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761C4B"/>
    <w:multiLevelType w:val="hybridMultilevel"/>
    <w:tmpl w:val="27788B8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61465"/>
    <w:multiLevelType w:val="hybridMultilevel"/>
    <w:tmpl w:val="43B4B8B6"/>
    <w:lvl w:ilvl="0" w:tplc="D4D69A3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C3053D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5B1A7EF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ADAAF98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7F06114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D7B01D5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CB18FC5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C14416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4774869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B15A9"/>
    <w:multiLevelType w:val="hybridMultilevel"/>
    <w:tmpl w:val="6CEE84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4C5CA3"/>
    <w:multiLevelType w:val="hybridMultilevel"/>
    <w:tmpl w:val="3E20CDF8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1575792"/>
    <w:multiLevelType w:val="hybridMultilevel"/>
    <w:tmpl w:val="6C822A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160DC"/>
    <w:multiLevelType w:val="hybridMultilevel"/>
    <w:tmpl w:val="593820F8"/>
    <w:lvl w:ilvl="0" w:tplc="3E8E33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9A34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2AD9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98AD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7A53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4CA3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5005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F619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3601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261B14"/>
    <w:multiLevelType w:val="hybridMultilevel"/>
    <w:tmpl w:val="EBBE69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507825"/>
    <w:multiLevelType w:val="hybridMultilevel"/>
    <w:tmpl w:val="09EC0CB2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31F45"/>
    <w:multiLevelType w:val="hybridMultilevel"/>
    <w:tmpl w:val="B6B83D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696E0B"/>
    <w:multiLevelType w:val="hybridMultilevel"/>
    <w:tmpl w:val="E12CF8A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E5851"/>
    <w:multiLevelType w:val="hybridMultilevel"/>
    <w:tmpl w:val="B26E92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E327A1"/>
    <w:multiLevelType w:val="hybridMultilevel"/>
    <w:tmpl w:val="ED06C5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490C1A"/>
    <w:multiLevelType w:val="hybridMultilevel"/>
    <w:tmpl w:val="E8300D7E"/>
    <w:lvl w:ilvl="0" w:tplc="0B4EED7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E87C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8ABD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94A21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E201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CE50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C61F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0C3A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66B5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E72DAF"/>
    <w:multiLevelType w:val="hybridMultilevel"/>
    <w:tmpl w:val="AA8EBA14"/>
    <w:lvl w:ilvl="0" w:tplc="3CD4E6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9EF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B425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B9A0B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1C94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3CC9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BA55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202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42A6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3B4E6E"/>
    <w:multiLevelType w:val="hybridMultilevel"/>
    <w:tmpl w:val="133A077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01894">
    <w:abstractNumId w:val="18"/>
  </w:num>
  <w:num w:numId="2" w16cid:durableId="52975016">
    <w:abstractNumId w:val="3"/>
  </w:num>
  <w:num w:numId="3" w16cid:durableId="1156804567">
    <w:abstractNumId w:val="6"/>
  </w:num>
  <w:num w:numId="4" w16cid:durableId="1782265184">
    <w:abstractNumId w:val="17"/>
  </w:num>
  <w:num w:numId="5" w16cid:durableId="1871912749">
    <w:abstractNumId w:val="9"/>
  </w:num>
  <w:num w:numId="6" w16cid:durableId="1483887011">
    <w:abstractNumId w:val="8"/>
  </w:num>
  <w:num w:numId="7" w16cid:durableId="1416510863">
    <w:abstractNumId w:val="0"/>
  </w:num>
  <w:num w:numId="8" w16cid:durableId="2024086081">
    <w:abstractNumId w:val="1"/>
  </w:num>
  <w:num w:numId="9" w16cid:durableId="493183526">
    <w:abstractNumId w:val="2"/>
  </w:num>
  <w:num w:numId="10" w16cid:durableId="1574051207">
    <w:abstractNumId w:val="7"/>
  </w:num>
  <w:num w:numId="11" w16cid:durableId="1406495308">
    <w:abstractNumId w:val="10"/>
  </w:num>
  <w:num w:numId="12" w16cid:durableId="173613540">
    <w:abstractNumId w:val="19"/>
  </w:num>
  <w:num w:numId="13" w16cid:durableId="552890984">
    <w:abstractNumId w:val="16"/>
  </w:num>
  <w:num w:numId="14" w16cid:durableId="1326858029">
    <w:abstractNumId w:val="4"/>
  </w:num>
  <w:num w:numId="15" w16cid:durableId="840121853">
    <w:abstractNumId w:val="15"/>
  </w:num>
  <w:num w:numId="16" w16cid:durableId="1568881492">
    <w:abstractNumId w:val="5"/>
  </w:num>
  <w:num w:numId="17" w16cid:durableId="1158886485">
    <w:abstractNumId w:val="13"/>
  </w:num>
  <w:num w:numId="18" w16cid:durableId="2005816815">
    <w:abstractNumId w:val="11"/>
  </w:num>
  <w:num w:numId="19" w16cid:durableId="291063775">
    <w:abstractNumId w:val="14"/>
  </w:num>
  <w:num w:numId="20" w16cid:durableId="89917220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214"/>
    <w:rsid w:val="00005F37"/>
    <w:rsid w:val="000135A5"/>
    <w:rsid w:val="0001656A"/>
    <w:rsid w:val="000358F6"/>
    <w:rsid w:val="00061A9F"/>
    <w:rsid w:val="000770F6"/>
    <w:rsid w:val="000C3D37"/>
    <w:rsid w:val="000D027E"/>
    <w:rsid w:val="000F06CF"/>
    <w:rsid w:val="00102342"/>
    <w:rsid w:val="001024C8"/>
    <w:rsid w:val="00106453"/>
    <w:rsid w:val="001334BE"/>
    <w:rsid w:val="0013794C"/>
    <w:rsid w:val="00141178"/>
    <w:rsid w:val="00153A40"/>
    <w:rsid w:val="001644C4"/>
    <w:rsid w:val="001758F3"/>
    <w:rsid w:val="00175C63"/>
    <w:rsid w:val="00182F90"/>
    <w:rsid w:val="00196EF5"/>
    <w:rsid w:val="001A1271"/>
    <w:rsid w:val="001A555E"/>
    <w:rsid w:val="001C1C86"/>
    <w:rsid w:val="001C32B1"/>
    <w:rsid w:val="001F53C8"/>
    <w:rsid w:val="0024315D"/>
    <w:rsid w:val="00245FA2"/>
    <w:rsid w:val="00253F83"/>
    <w:rsid w:val="002620AD"/>
    <w:rsid w:val="00264C8B"/>
    <w:rsid w:val="00264FED"/>
    <w:rsid w:val="0026743D"/>
    <w:rsid w:val="00294874"/>
    <w:rsid w:val="00295077"/>
    <w:rsid w:val="002A4B50"/>
    <w:rsid w:val="002E6047"/>
    <w:rsid w:val="002E6AA1"/>
    <w:rsid w:val="002F5002"/>
    <w:rsid w:val="002F704D"/>
    <w:rsid w:val="003019B5"/>
    <w:rsid w:val="00303D5D"/>
    <w:rsid w:val="00314F39"/>
    <w:rsid w:val="00315D5F"/>
    <w:rsid w:val="00346853"/>
    <w:rsid w:val="003525EF"/>
    <w:rsid w:val="00366C5D"/>
    <w:rsid w:val="00370A50"/>
    <w:rsid w:val="00380B63"/>
    <w:rsid w:val="00385E91"/>
    <w:rsid w:val="00387EC9"/>
    <w:rsid w:val="003B0E48"/>
    <w:rsid w:val="003B11B2"/>
    <w:rsid w:val="003B1F13"/>
    <w:rsid w:val="003B468F"/>
    <w:rsid w:val="003D205F"/>
    <w:rsid w:val="003D57BD"/>
    <w:rsid w:val="00403FB3"/>
    <w:rsid w:val="004167B9"/>
    <w:rsid w:val="0041691A"/>
    <w:rsid w:val="004253D9"/>
    <w:rsid w:val="00426BF4"/>
    <w:rsid w:val="004418FE"/>
    <w:rsid w:val="0044302C"/>
    <w:rsid w:val="004507BE"/>
    <w:rsid w:val="00450B9E"/>
    <w:rsid w:val="0045171F"/>
    <w:rsid w:val="004523D7"/>
    <w:rsid w:val="004611FC"/>
    <w:rsid w:val="004726C8"/>
    <w:rsid w:val="00472773"/>
    <w:rsid w:val="00475C3B"/>
    <w:rsid w:val="00482852"/>
    <w:rsid w:val="004871CC"/>
    <w:rsid w:val="00497CEC"/>
    <w:rsid w:val="004B318C"/>
    <w:rsid w:val="004C710A"/>
    <w:rsid w:val="004E4A20"/>
    <w:rsid w:val="0050459D"/>
    <w:rsid w:val="0051134D"/>
    <w:rsid w:val="005312B9"/>
    <w:rsid w:val="00536019"/>
    <w:rsid w:val="00540F7C"/>
    <w:rsid w:val="0055180A"/>
    <w:rsid w:val="00555158"/>
    <w:rsid w:val="00572874"/>
    <w:rsid w:val="0059223D"/>
    <w:rsid w:val="00592AF2"/>
    <w:rsid w:val="005963C5"/>
    <w:rsid w:val="00597035"/>
    <w:rsid w:val="005D031D"/>
    <w:rsid w:val="005D4914"/>
    <w:rsid w:val="006125E4"/>
    <w:rsid w:val="00613175"/>
    <w:rsid w:val="00650A3E"/>
    <w:rsid w:val="00652946"/>
    <w:rsid w:val="00657D30"/>
    <w:rsid w:val="00674749"/>
    <w:rsid w:val="00684D24"/>
    <w:rsid w:val="006A42F4"/>
    <w:rsid w:val="006B76EE"/>
    <w:rsid w:val="006D78E3"/>
    <w:rsid w:val="006E5FA2"/>
    <w:rsid w:val="006F7BEF"/>
    <w:rsid w:val="00721E86"/>
    <w:rsid w:val="00723CB6"/>
    <w:rsid w:val="0074025E"/>
    <w:rsid w:val="00760A60"/>
    <w:rsid w:val="00767DC6"/>
    <w:rsid w:val="00783E98"/>
    <w:rsid w:val="007918CB"/>
    <w:rsid w:val="007968D3"/>
    <w:rsid w:val="007A4FB2"/>
    <w:rsid w:val="007C7EF3"/>
    <w:rsid w:val="007D75F7"/>
    <w:rsid w:val="007E03A3"/>
    <w:rsid w:val="007E1E32"/>
    <w:rsid w:val="00802776"/>
    <w:rsid w:val="00817214"/>
    <w:rsid w:val="00817B37"/>
    <w:rsid w:val="0082189D"/>
    <w:rsid w:val="00827C36"/>
    <w:rsid w:val="00834284"/>
    <w:rsid w:val="0085073D"/>
    <w:rsid w:val="00860D17"/>
    <w:rsid w:val="0087018E"/>
    <w:rsid w:val="008760E6"/>
    <w:rsid w:val="00894F25"/>
    <w:rsid w:val="008A79DA"/>
    <w:rsid w:val="008B25D6"/>
    <w:rsid w:val="008B2BFB"/>
    <w:rsid w:val="008C3C18"/>
    <w:rsid w:val="008E7A4D"/>
    <w:rsid w:val="0090100A"/>
    <w:rsid w:val="009146BC"/>
    <w:rsid w:val="009175D4"/>
    <w:rsid w:val="0092794D"/>
    <w:rsid w:val="00953C5E"/>
    <w:rsid w:val="00964146"/>
    <w:rsid w:val="009704F7"/>
    <w:rsid w:val="00970B1D"/>
    <w:rsid w:val="00982F88"/>
    <w:rsid w:val="00994BF9"/>
    <w:rsid w:val="009A1929"/>
    <w:rsid w:val="009A203B"/>
    <w:rsid w:val="009C18B8"/>
    <w:rsid w:val="009D5C26"/>
    <w:rsid w:val="009D6BFB"/>
    <w:rsid w:val="009E0A03"/>
    <w:rsid w:val="009E29C9"/>
    <w:rsid w:val="009E3C4D"/>
    <w:rsid w:val="009E6023"/>
    <w:rsid w:val="00A160EB"/>
    <w:rsid w:val="00A17492"/>
    <w:rsid w:val="00A25692"/>
    <w:rsid w:val="00A30107"/>
    <w:rsid w:val="00A35E40"/>
    <w:rsid w:val="00A40C75"/>
    <w:rsid w:val="00A468E1"/>
    <w:rsid w:val="00A8058A"/>
    <w:rsid w:val="00A9177E"/>
    <w:rsid w:val="00A96B70"/>
    <w:rsid w:val="00AA7317"/>
    <w:rsid w:val="00AB28BF"/>
    <w:rsid w:val="00AD6D91"/>
    <w:rsid w:val="00AE2432"/>
    <w:rsid w:val="00AF3BF8"/>
    <w:rsid w:val="00AF4B07"/>
    <w:rsid w:val="00B0062B"/>
    <w:rsid w:val="00B00E3D"/>
    <w:rsid w:val="00B03866"/>
    <w:rsid w:val="00B10C26"/>
    <w:rsid w:val="00B15263"/>
    <w:rsid w:val="00B30275"/>
    <w:rsid w:val="00B342A6"/>
    <w:rsid w:val="00B35579"/>
    <w:rsid w:val="00B50735"/>
    <w:rsid w:val="00B56DA4"/>
    <w:rsid w:val="00B659FF"/>
    <w:rsid w:val="00B7715D"/>
    <w:rsid w:val="00B923DF"/>
    <w:rsid w:val="00B93E7E"/>
    <w:rsid w:val="00BB536B"/>
    <w:rsid w:val="00BC613A"/>
    <w:rsid w:val="00BD290B"/>
    <w:rsid w:val="00BE0D7E"/>
    <w:rsid w:val="00C0285C"/>
    <w:rsid w:val="00C049AE"/>
    <w:rsid w:val="00C055D6"/>
    <w:rsid w:val="00C13C51"/>
    <w:rsid w:val="00C17F39"/>
    <w:rsid w:val="00C52ADE"/>
    <w:rsid w:val="00C54A68"/>
    <w:rsid w:val="00C6018D"/>
    <w:rsid w:val="00C61A4F"/>
    <w:rsid w:val="00C6748E"/>
    <w:rsid w:val="00C74738"/>
    <w:rsid w:val="00C8360D"/>
    <w:rsid w:val="00C94A28"/>
    <w:rsid w:val="00C96FCE"/>
    <w:rsid w:val="00CA2998"/>
    <w:rsid w:val="00CD556D"/>
    <w:rsid w:val="00CD58A2"/>
    <w:rsid w:val="00CD6C6D"/>
    <w:rsid w:val="00CE6AC7"/>
    <w:rsid w:val="00CF2F92"/>
    <w:rsid w:val="00CF6196"/>
    <w:rsid w:val="00CF6DA3"/>
    <w:rsid w:val="00D11435"/>
    <w:rsid w:val="00D345E7"/>
    <w:rsid w:val="00D502E3"/>
    <w:rsid w:val="00D61922"/>
    <w:rsid w:val="00D625A7"/>
    <w:rsid w:val="00D65424"/>
    <w:rsid w:val="00D67A1B"/>
    <w:rsid w:val="00D95344"/>
    <w:rsid w:val="00DA0A6F"/>
    <w:rsid w:val="00DB3B5D"/>
    <w:rsid w:val="00DB5DF6"/>
    <w:rsid w:val="00DB7DF1"/>
    <w:rsid w:val="00DC6DB7"/>
    <w:rsid w:val="00DD2357"/>
    <w:rsid w:val="00DD2688"/>
    <w:rsid w:val="00DD67F9"/>
    <w:rsid w:val="00DF191D"/>
    <w:rsid w:val="00DF5ADF"/>
    <w:rsid w:val="00E06051"/>
    <w:rsid w:val="00E16504"/>
    <w:rsid w:val="00E222EA"/>
    <w:rsid w:val="00E34EE6"/>
    <w:rsid w:val="00E66DE0"/>
    <w:rsid w:val="00E709FE"/>
    <w:rsid w:val="00EC6A9F"/>
    <w:rsid w:val="00EF15DC"/>
    <w:rsid w:val="00EF1C63"/>
    <w:rsid w:val="00F07867"/>
    <w:rsid w:val="00F126C3"/>
    <w:rsid w:val="00F14CD1"/>
    <w:rsid w:val="00F362D0"/>
    <w:rsid w:val="00F50836"/>
    <w:rsid w:val="00F61ED8"/>
    <w:rsid w:val="00F736B1"/>
    <w:rsid w:val="00F74A4F"/>
    <w:rsid w:val="00F85B89"/>
    <w:rsid w:val="00FB2317"/>
    <w:rsid w:val="00FC28F1"/>
    <w:rsid w:val="00FD18A9"/>
    <w:rsid w:val="00FE0AE6"/>
    <w:rsid w:val="00FF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95BFF4"/>
  <w14:defaultImageDpi w14:val="300"/>
  <w15:docId w15:val="{928D4094-49CB-4479-A2D7-FCC8269B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721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17214"/>
  </w:style>
  <w:style w:type="paragraph" w:styleId="Piedepgina">
    <w:name w:val="footer"/>
    <w:basedOn w:val="Normal"/>
    <w:link w:val="PiedepginaCar"/>
    <w:uiPriority w:val="99"/>
    <w:unhideWhenUsed/>
    <w:rsid w:val="0081721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7214"/>
  </w:style>
  <w:style w:type="paragraph" w:styleId="Textodeglobo">
    <w:name w:val="Balloon Text"/>
    <w:basedOn w:val="Normal"/>
    <w:link w:val="TextodegloboCar"/>
    <w:uiPriority w:val="99"/>
    <w:semiHidden/>
    <w:unhideWhenUsed/>
    <w:rsid w:val="0081721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721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B10C26"/>
    <w:pPr>
      <w:ind w:left="720"/>
      <w:contextualSpacing/>
    </w:pPr>
  </w:style>
  <w:style w:type="table" w:styleId="Cuadrculamedia3-nfasis5">
    <w:name w:val="Medium Grid 3 Accent 5"/>
    <w:basedOn w:val="Tablanormal"/>
    <w:uiPriority w:val="69"/>
    <w:rsid w:val="00AF4B07"/>
    <w:rPr>
      <w:sz w:val="22"/>
      <w:szCs w:val="22"/>
      <w:lang w:val="es-MX" w:eastAsia="es-MX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AF4B07"/>
    <w:pPr>
      <w:spacing w:before="100" w:beforeAutospacing="1" w:after="100" w:afterAutospacing="1"/>
    </w:pPr>
    <w:rPr>
      <w:rFonts w:ascii="Times New Roman" w:hAnsi="Times New Roman" w:cs="Times New Roman"/>
      <w:lang w:val="es-MX" w:eastAsia="es-MX"/>
    </w:rPr>
  </w:style>
  <w:style w:type="table" w:styleId="Tablaconcuadrcula">
    <w:name w:val="Table Grid"/>
    <w:basedOn w:val="Tablanormal"/>
    <w:uiPriority w:val="59"/>
    <w:rsid w:val="004169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3971">
          <w:marLeft w:val="907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4867">
          <w:marLeft w:val="806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4540">
          <w:marLeft w:val="806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660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3976">
          <w:marLeft w:val="806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3485">
          <w:marLeft w:val="211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30">
          <w:marLeft w:val="211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9709">
          <w:marLeft w:val="72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156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UPPuebla</Company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Beristain</dc:creator>
  <cp:keywords/>
  <dc:description/>
  <cp:lastModifiedBy>SANTIAGO PATRICIO HERNANDEZ JIMENEZ</cp:lastModifiedBy>
  <cp:revision>7</cp:revision>
  <cp:lastPrinted>2024-10-17T03:35:00Z</cp:lastPrinted>
  <dcterms:created xsi:type="dcterms:W3CDTF">2024-10-17T03:36:00Z</dcterms:created>
  <dcterms:modified xsi:type="dcterms:W3CDTF">2025-02-17T23:11:00Z</dcterms:modified>
</cp:coreProperties>
</file>